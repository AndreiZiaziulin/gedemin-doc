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g" ContentType="image/jp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8.xml" ContentType="application/vnd.openxmlformats-officedocument.wordprocessingml.foot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footer10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1.xml" ContentType="application/vnd.openxmlformats-officedocument.wordprocessingml.footer+xml"/>
  <Override PartName="/word/header21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14.xml" ContentType="application/vnd.openxmlformats-officedocument.wordprocessingml.footer+xml"/>
  <Override PartName="/word/header29.xml" ContentType="application/vnd.openxmlformats-officedocument.wordprocessingml.header+xml"/>
  <Override PartName="/word/footer15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16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17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47.xml" ContentType="application/vnd.openxmlformats-officedocument.wordprocessingml.header+xml"/>
  <Override PartName="/word/footer22.xml" ContentType="application/vnd.openxmlformats-officedocument.wordprocessingml.footer+xml"/>
  <Override PartName="/word/header48.xml" ContentType="application/vnd.openxmlformats-officedocument.wordprocessingml.header+xml"/>
  <Override PartName="/word/footer23.xml" ContentType="application/vnd.openxmlformats-officedocument.wordprocessingml.footer+xml"/>
  <Override PartName="/word/header49.xml" ContentType="application/vnd.openxmlformats-officedocument.wordprocessingml.header+xml"/>
  <Override PartName="/word/footer24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00"/>
      </w:pPr>
      <w:r>
        <w:pict>
          <v:shape type="#_x0000_t75" style="width:55pt;height:55pt">
            <v:imagedata o:title="" r:id="rId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lineRule="exact" w:line="780"/>
        <w:ind w:left="26" w:right="28"/>
      </w:pP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Р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у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ко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4"/>
          <w:w w:val="100"/>
          <w:position w:val="-1"/>
          <w:sz w:val="72"/>
          <w:szCs w:val="72"/>
        </w:rPr>
        <w:t>д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с</w:t>
      </w:r>
      <w:r>
        <w:rPr>
          <w:rFonts w:cs="Arial" w:hAnsi="Arial" w:eastAsia="Arial" w:ascii="Arial"/>
          <w:b/>
          <w:spacing w:val="-13"/>
          <w:w w:val="100"/>
          <w:position w:val="-1"/>
          <w:sz w:val="72"/>
          <w:szCs w:val="72"/>
        </w:rPr>
        <w:t>т</w:t>
      </w:r>
      <w:r>
        <w:rPr>
          <w:rFonts w:cs="Arial" w:hAnsi="Arial" w:eastAsia="Arial" w:ascii="Arial"/>
          <w:b/>
          <w:spacing w:val="-2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5"/>
          <w:w w:val="100"/>
          <w:position w:val="-1"/>
          <w:sz w:val="72"/>
          <w:szCs w:val="72"/>
        </w:rPr>
        <w:t>п</w:t>
      </w:r>
      <w:r>
        <w:rPr>
          <w:rFonts w:cs="Arial" w:hAnsi="Arial" w:eastAsia="Arial" w:ascii="Arial"/>
          <w:b/>
          <w:spacing w:val="-19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2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-2"/>
          <w:w w:val="100"/>
          <w:position w:val="-1"/>
          <w:sz w:val="72"/>
          <w:szCs w:val="72"/>
        </w:rPr>
        <w:t>ь</w:t>
      </w:r>
      <w:r>
        <w:rPr>
          <w:rFonts w:cs="Arial" w:hAnsi="Arial" w:eastAsia="Arial" w:ascii="Arial"/>
          <w:b/>
          <w:spacing w:val="-18"/>
          <w:w w:val="100"/>
          <w:position w:val="-1"/>
          <w:sz w:val="72"/>
          <w:szCs w:val="72"/>
        </w:rPr>
        <w:t>з</w:t>
      </w:r>
      <w:r>
        <w:rPr>
          <w:rFonts w:cs="Arial" w:hAnsi="Arial" w:eastAsia="Arial" w:ascii="Arial"/>
          <w:b/>
          <w:spacing w:val="8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20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-13"/>
          <w:w w:val="100"/>
          <w:position w:val="-1"/>
          <w:sz w:val="72"/>
          <w:szCs w:val="72"/>
        </w:rPr>
        <w:t>т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я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before="12"/>
        <w:ind w:left="2306" w:right="2270"/>
      </w:pP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п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п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3"/>
          <w:w w:val="100"/>
          <w:sz w:val="72"/>
          <w:szCs w:val="72"/>
        </w:rPr>
        <w:t>д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-2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-13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7"/>
          <w:w w:val="100"/>
          <w:sz w:val="72"/>
          <w:szCs w:val="72"/>
        </w:rPr>
        <w:t>м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е</w:t>
      </w:r>
      <w:r>
        <w:rPr>
          <w:rFonts w:cs="Arial" w:hAnsi="Arial" w:eastAsia="Arial" w:ascii="Arial"/>
          <w:spacing w:val="0"/>
          <w:w w:val="100"/>
          <w:sz w:val="72"/>
          <w:szCs w:val="72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before="12" w:lineRule="auto" w:line="243"/>
        <w:ind w:left="2360" w:right="1988" w:firstLine="180"/>
        <w:sectPr>
          <w:pgSz w:w="12240" w:h="15840"/>
          <w:pgMar w:top="1480" w:bottom="280" w:left="900" w:right="1280"/>
        </w:sectPr>
      </w:pPr>
      <w:r>
        <w:rPr>
          <w:rFonts w:cs="Arial" w:hAnsi="Arial" w:eastAsia="Arial" w:ascii="Arial"/>
          <w:b/>
          <w:spacing w:val="9"/>
          <w:w w:val="100"/>
          <w:sz w:val="72"/>
          <w:szCs w:val="72"/>
        </w:rPr>
        <w:t>'</w:t>
      </w:r>
      <w:r>
        <w:rPr>
          <w:rFonts w:cs="Arial" w:hAnsi="Arial" w:eastAsia="Arial" w:ascii="Arial"/>
          <w:b/>
          <w:spacing w:val="-12"/>
          <w:w w:val="100"/>
          <w:sz w:val="72"/>
          <w:szCs w:val="72"/>
        </w:rPr>
        <w:t>Э</w:t>
      </w:r>
      <w:r>
        <w:rPr>
          <w:rFonts w:cs="Arial" w:hAnsi="Arial" w:eastAsia="Arial" w:ascii="Arial"/>
          <w:b/>
          <w:spacing w:val="3"/>
          <w:w w:val="100"/>
          <w:sz w:val="72"/>
          <w:szCs w:val="72"/>
        </w:rPr>
        <w:t>л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к</w:t>
      </w:r>
      <w:r>
        <w:rPr>
          <w:rFonts w:cs="Arial" w:hAnsi="Arial" w:eastAsia="Arial" w:ascii="Arial"/>
          <w:b/>
          <w:spacing w:val="-13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р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ы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-20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ч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-13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40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-</w:t>
      </w:r>
      <w:r>
        <w:rPr>
          <w:rFonts w:cs="Arial" w:hAnsi="Arial" w:eastAsia="Arial" w:ascii="Arial"/>
          <w:b/>
          <w:spacing w:val="-10"/>
          <w:w w:val="100"/>
          <w:sz w:val="72"/>
          <w:szCs w:val="72"/>
        </w:rPr>
        <w:t>ф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к</w:t>
      </w:r>
      <w:r>
        <w:rPr>
          <w:rFonts w:cs="Arial" w:hAnsi="Arial" w:eastAsia="Arial" w:ascii="Arial"/>
          <w:b/>
          <w:spacing w:val="8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у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р</w:t>
      </w:r>
      <w:r>
        <w:rPr>
          <w:rFonts w:cs="Arial" w:hAnsi="Arial" w:eastAsia="Arial" w:ascii="Arial"/>
          <w:b/>
          <w:spacing w:val="-14"/>
          <w:w w:val="100"/>
          <w:sz w:val="72"/>
          <w:szCs w:val="72"/>
        </w:rPr>
        <w:t>ы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'</w:t>
      </w:r>
      <w:r>
        <w:rPr>
          <w:rFonts w:cs="Arial" w:hAnsi="Arial" w:eastAsia="Arial" w:ascii="Arial"/>
          <w:spacing w:val="0"/>
          <w:w w:val="100"/>
          <w:sz w:val="72"/>
          <w:szCs w:val="72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76" w:lineRule="exact" w:line="280"/>
        <w:ind w:left="100"/>
      </w:pPr>
      <w:r>
        <w:rPr>
          <w:rFonts w:cs="Arial" w:hAnsi="Arial" w:eastAsia="Arial" w:ascii="Arial"/>
          <w:b/>
          <w:spacing w:val="7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ь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4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я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'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ы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6"/>
          <w:w w:val="100"/>
          <w:position w:val="-1"/>
          <w:sz w:val="26"/>
          <w:szCs w:val="26"/>
        </w:rPr>
        <w:t>-</w:t>
      </w:r>
      <w:r>
        <w:rPr>
          <w:rFonts w:cs="Arial" w:hAnsi="Arial" w:eastAsia="Arial" w:ascii="Arial"/>
          <w:b/>
          <w:spacing w:val="12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ы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'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  <w:sectPr>
          <w:pgSz w:w="12240" w:h="15840"/>
          <w:pgMar w:top="8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                         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6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9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7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6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8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85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spacing w:before="69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2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л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в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8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85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3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4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ВД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3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5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4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4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-20"/>
                <w:w w:val="100"/>
                <w:sz w:val="24"/>
                <w:szCs w:val="24"/>
              </w:rPr>
              <w:t>М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Ц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4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5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5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-49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л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в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7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5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6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9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д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м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л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ь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ы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х</w:t>
            </w:r>
            <w:r>
              <w:rPr>
                <w:rFonts w:cs="Arial" w:hAnsi="Arial" w:eastAsia="Arial" w:ascii="Arial"/>
                <w:spacing w:val="-27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д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ц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3</w:t>
            </w:r>
          </w:p>
        </w:tc>
      </w:tr>
      <w:tr>
        <w:trPr>
          <w:trHeight w:val="48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85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8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м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ж</w:t>
            </w:r>
            <w:r>
              <w:rPr>
                <w:rFonts w:cs="Arial" w:hAnsi="Arial" w:eastAsia="Arial" w:ascii="Arial"/>
                <w:spacing w:val="-47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ы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х</w:t>
            </w:r>
            <w:r>
              <w:rPr>
                <w:rFonts w:cs="Arial" w:hAnsi="Arial" w:eastAsia="Arial" w:ascii="Arial"/>
                <w:spacing w:val="-27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з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ш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9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й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7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6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3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ЧФ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                                             </w:t>
      </w:r>
      <w:r>
        <w:rPr>
          <w:rFonts w:cs="Arial" w:hAnsi="Arial" w:eastAsia="Arial" w:ascii="Arial"/>
          <w:spacing w:val="4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9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                            </w:t>
      </w:r>
      <w:r>
        <w:rPr>
          <w:rFonts w:cs="Arial" w:hAnsi="Arial" w:eastAsia="Arial" w:ascii="Arial"/>
          <w:spacing w:val="3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6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11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</w:t>
      </w:r>
      <w:r>
        <w:rPr>
          <w:rFonts w:cs="Arial" w:hAnsi="Arial" w:eastAsia="Arial" w:ascii="Arial"/>
          <w:spacing w:val="2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7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6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1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                                    </w:t>
      </w:r>
      <w:r>
        <w:rPr>
          <w:rFonts w:cs="Arial" w:hAnsi="Arial" w:eastAsia="Arial" w:ascii="Arial"/>
          <w:spacing w:val="3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6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-4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1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b/>
          <w:spacing w:val="-1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ки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type w:val="continuous"/>
          <w:pgSz w:w="12240" w:h="15840"/>
          <w:pgMar w:top="1480" w:bottom="280" w:left="460" w:right="52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                                </w:t>
      </w:r>
      <w:r>
        <w:rPr>
          <w:rFonts w:cs="Arial" w:hAnsi="Arial" w:eastAsia="Arial" w:ascii="Arial"/>
          <w:spacing w:val="2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                                  </w:t>
      </w:r>
      <w:r>
        <w:rPr>
          <w:rFonts w:cs="Arial" w:hAnsi="Arial" w:eastAsia="Arial" w:ascii="Arial"/>
          <w:spacing w:val="3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3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"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"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                                                                                    </w:t>
      </w:r>
      <w:r>
        <w:rPr>
          <w:rFonts w:cs="Arial" w:hAnsi="Arial" w:eastAsia="Arial" w:ascii="Arial"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8</w:t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75" w:lineRule="exact" w:line="26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75" w:lineRule="exact" w:line="260"/>
        <w:sectPr>
          <w:pgSz w:w="12240" w:h="15840"/>
          <w:pgMar w:top="46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2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"</w:t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(в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2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                                             </w:t>
      </w:r>
      <w:r>
        <w:rPr>
          <w:rFonts w:cs="Arial" w:hAnsi="Arial" w:eastAsia="Arial" w:ascii="Arial"/>
          <w:spacing w:val="1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7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7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6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ки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6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8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80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spacing w:before="69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ш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б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з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д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Э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ЧФ</w:t>
            </w:r>
          </w:p>
        </w:tc>
        <w:tc>
          <w:tcPr>
            <w:tcW w:w="1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3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80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ш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б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в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Э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ЧФ</w:t>
            </w:r>
          </w:p>
        </w:tc>
        <w:tc>
          <w:tcPr>
            <w:tcW w:w="1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6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80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9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ш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б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л</w:t>
            </w:r>
            <w:r>
              <w:rPr>
                <w:rFonts w:cs="Arial" w:hAnsi="Arial" w:eastAsia="Arial" w:ascii="Arial"/>
                <w:spacing w:val="-20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-5"/>
                <w:w w:val="100"/>
                <w:sz w:val="24"/>
                <w:szCs w:val="24"/>
              </w:rPr>
              <w:t>ч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8"/>
                <w:w w:val="100"/>
                <w:sz w:val="24"/>
                <w:szCs w:val="24"/>
              </w:rPr>
              <w:t>Э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ЧФ</w:t>
            </w:r>
          </w:p>
        </w:tc>
        <w:tc>
          <w:tcPr>
            <w:tcW w:w="1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7</w:t>
            </w:r>
          </w:p>
        </w:tc>
      </w:tr>
      <w:tr>
        <w:trPr>
          <w:trHeight w:val="52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80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0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ш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б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з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Э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ЧФ</w:t>
            </w:r>
          </w:p>
        </w:tc>
        <w:tc>
          <w:tcPr>
            <w:tcW w:w="1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9</w:t>
            </w:r>
          </w:p>
        </w:tc>
      </w:tr>
      <w:tr>
        <w:trPr>
          <w:trHeight w:val="480" w:hRule="exact"/>
        </w:trPr>
        <w:tc>
          <w:tcPr>
            <w:tcW w:w="5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7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80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left"/>
              <w:ind w:left="183"/>
            </w:pP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2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" w:hAnsi="Arial" w:eastAsia="Arial" w:ascii="Arial"/>
                <w:spacing w:val="-13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ш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б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п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-20"/>
                <w:w w:val="100"/>
                <w:sz w:val="24"/>
                <w:szCs w:val="24"/>
              </w:rPr>
              <w:t>у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д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л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з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н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с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и</w:t>
            </w:r>
            <w:r>
              <w:rPr>
                <w:rFonts w:cs="Arial" w:hAnsi="Arial" w:eastAsia="Arial" w:asci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(в</w:t>
            </w:r>
            <w:r>
              <w:rPr>
                <w:rFonts w:cs="Arial" w:hAnsi="Arial" w:eastAsia="Arial" w:ascii="Arial"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7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10"/>
                <w:w w:val="100"/>
                <w:sz w:val="24"/>
                <w:szCs w:val="24"/>
              </w:rPr>
              <w:t>з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р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а</w:t>
            </w:r>
            <w:r>
              <w:rPr>
                <w:rFonts w:cs="Arial" w:hAnsi="Arial" w:eastAsia="Arial" w:ascii="Arial"/>
                <w:spacing w:val="3"/>
                <w:w w:val="100"/>
                <w:sz w:val="24"/>
                <w:szCs w:val="24"/>
              </w:rPr>
              <w:t>б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о</w:t>
            </w:r>
            <w:r>
              <w:rPr>
                <w:rFonts w:cs="Arial" w:hAnsi="Arial" w:eastAsia="Arial" w:ascii="Arial"/>
                <w:spacing w:val="-10"/>
                <w:w w:val="100"/>
                <w:sz w:val="24"/>
                <w:szCs w:val="24"/>
              </w:rPr>
              <w:t>т</w:t>
            </w:r>
            <w:r>
              <w:rPr>
                <w:rFonts w:cs="Arial" w:hAnsi="Arial" w:eastAsia="Arial" w:ascii="Arial"/>
                <w:spacing w:val="15"/>
                <w:w w:val="100"/>
                <w:sz w:val="24"/>
                <w:szCs w:val="24"/>
              </w:rPr>
              <w:t>к</w:t>
            </w: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е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)</w:t>
            </w:r>
          </w:p>
        </w:tc>
        <w:tc>
          <w:tcPr>
            <w:tcW w:w="1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4"/>
                <w:szCs w:val="24"/>
              </w:rPr>
              <w:jc w:val="right"/>
              <w:ind w:right="40"/>
            </w:pPr>
            <w:r>
              <w:rPr>
                <w:rFonts w:cs="Arial" w:hAnsi="Arial" w:eastAsia="Arial" w:ascii="Arial"/>
                <w:spacing w:val="6"/>
                <w:w w:val="100"/>
                <w:sz w:val="24"/>
                <w:szCs w:val="24"/>
              </w:rPr>
              <w:t>8</w:t>
            </w:r>
            <w:r>
              <w:rPr>
                <w:rFonts w:cs="Arial" w:hAnsi="Arial" w:eastAsia="Arial" w:ascii="Arial"/>
                <w:spacing w:val="0"/>
                <w:w w:val="100"/>
                <w:sz w:val="24"/>
                <w:szCs w:val="24"/>
              </w:rPr>
              <w:t>0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00"/>
      </w:pP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8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      </w:t>
      </w:r>
      <w:r>
        <w:rPr>
          <w:rFonts w:cs="Arial" w:hAnsi="Arial" w:eastAsia="Arial" w:ascii="Arial"/>
          <w:b/>
          <w:spacing w:val="3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  <w:sectPr>
          <w:type w:val="continuous"/>
          <w:pgSz w:w="12240" w:h="15840"/>
          <w:pgMar w:top="1480" w:bottom="280" w:left="460" w:right="520"/>
        </w:sectPr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1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sectPr>
          <w:type w:val="continuous"/>
          <w:pgSz w:w="12240" w:h="15840"/>
          <w:pgMar w:top="1480" w:bottom="280" w:left="460" w:right="520"/>
          <w:cols w:num="2" w:equalWidth="off">
            <w:col w:w="1134" w:space="366"/>
            <w:col w:w="9760"/>
          </w:cols>
        </w:sectPr>
      </w:pPr>
      <w:r>
        <w:br w:type="column"/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                                                                                                                  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2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lineRule="exact" w:line="780"/>
        <w:ind w:left="3766" w:right="3888"/>
      </w:pPr>
      <w:r>
        <w:pict>
          <v:group style="position:absolute;margin-left:28.5pt;margin-top:740.5pt;width:554pt;height:0pt;mso-position-horizontal-relative:page;mso-position-vertical-relative:page;z-index:-3038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В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е</w:t>
      </w:r>
      <w:r>
        <w:rPr>
          <w:rFonts w:cs="Arial" w:hAnsi="Arial" w:eastAsia="Arial" w:ascii="Arial"/>
          <w:b/>
          <w:spacing w:val="3"/>
          <w:w w:val="100"/>
          <w:position w:val="-2"/>
          <w:sz w:val="72"/>
          <w:szCs w:val="72"/>
        </w:rPr>
        <w:t>д</w:t>
      </w:r>
      <w:r>
        <w:rPr>
          <w:rFonts w:cs="Arial" w:hAnsi="Arial" w:eastAsia="Arial" w:ascii="Arial"/>
          <w:b/>
          <w:spacing w:val="-1"/>
          <w:w w:val="100"/>
          <w:position w:val="-2"/>
          <w:sz w:val="72"/>
          <w:szCs w:val="72"/>
        </w:rPr>
        <w:t>е</w:t>
      </w:r>
      <w:r>
        <w:rPr>
          <w:rFonts w:cs="Arial" w:hAnsi="Arial" w:eastAsia="Arial" w:ascii="Arial"/>
          <w:b/>
          <w:spacing w:val="5"/>
          <w:w w:val="100"/>
          <w:position w:val="-2"/>
          <w:sz w:val="72"/>
          <w:szCs w:val="72"/>
        </w:rPr>
        <w:t>н</w:t>
      </w:r>
      <w:r>
        <w:rPr>
          <w:rFonts w:cs="Arial" w:hAnsi="Arial" w:eastAsia="Arial" w:ascii="Arial"/>
          <w:b/>
          <w:spacing w:val="-2"/>
          <w:w w:val="100"/>
          <w:position w:val="-2"/>
          <w:sz w:val="72"/>
          <w:szCs w:val="72"/>
        </w:rPr>
        <w:t>и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е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4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4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37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"/>
          <w:w w:val="100"/>
          <w:position w:val="-1"/>
          <w:sz w:val="26"/>
          <w:szCs w:val="26"/>
        </w:rPr>
        <w:t>б</w:t>
      </w:r>
      <w:r>
        <w:rPr>
          <w:rFonts w:cs="Arial" w:hAnsi="Arial" w:eastAsia="Arial" w:ascii="Arial"/>
          <w:b/>
          <w:spacing w:val="-19"/>
          <w:w w:val="100"/>
          <w:position w:val="-1"/>
          <w:sz w:val="26"/>
          <w:szCs w:val="26"/>
        </w:rPr>
        <w:t>щ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ие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54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ия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20" w:right="639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Ч).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ъ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2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ъ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tabs>
          <w:tab w:pos="600" w:val="left"/>
        </w:tabs>
        <w:jc w:val="left"/>
        <w:spacing w:before="44" w:lineRule="auto" w:line="278"/>
        <w:ind w:left="600" w:right="1920" w:hanging="48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  <w:tab/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ъ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tabs>
          <w:tab w:pos="600" w:val="left"/>
        </w:tabs>
        <w:jc w:val="left"/>
        <w:spacing w:before="1" w:lineRule="auto" w:line="278"/>
        <w:ind w:left="600" w:right="914" w:hanging="48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  <w:tab/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ъ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565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120" w:right="572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сд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7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hyperlink r:id="rId6">
        <w:r>
          <w:rPr>
            <w:rFonts w:cs="Arial" w:hAnsi="Arial" w:eastAsia="Arial" w:ascii="Arial"/>
            <w:spacing w:val="0"/>
            <w:w w:val="100"/>
            <w:sz w:val="24"/>
            <w:szCs w:val="24"/>
          </w:rPr>
          <w:t> </w:t>
        </w:r>
        <w:r>
          <w:rPr>
            <w:rFonts w:cs="Arial" w:hAnsi="Arial" w:eastAsia="Arial" w:ascii="Arial"/>
            <w:spacing w:val="0"/>
            <w:w w:val="100"/>
            <w:sz w:val="24"/>
            <w:szCs w:val="24"/>
          </w:rPr>
          <w:t>(</w:t>
        </w:r>
        <w:r>
          <w:rPr>
            <w:rFonts w:cs="Arial" w:hAnsi="Arial" w:eastAsia="Arial" w:ascii="Arial"/>
            <w:spacing w:val="7"/>
            <w:w w:val="100"/>
            <w:sz w:val="24"/>
            <w:szCs w:val="24"/>
          </w:rPr>
          <w:t>w</w:t>
        </w:r>
        <w:r>
          <w:rPr>
            <w:rFonts w:cs="Arial" w:hAnsi="Arial" w:eastAsia="Arial" w:ascii="Arial"/>
            <w:spacing w:val="7"/>
            <w:w w:val="100"/>
            <w:sz w:val="24"/>
            <w:szCs w:val="24"/>
          </w:rPr>
          <w:t>w</w:t>
        </w:r>
        <w:r>
          <w:rPr>
            <w:rFonts w:cs="Arial" w:hAnsi="Arial" w:eastAsia="Arial" w:ascii="Arial"/>
            <w:spacing w:val="7"/>
            <w:w w:val="100"/>
            <w:sz w:val="24"/>
            <w:szCs w:val="24"/>
          </w:rPr>
          <w:t>w</w:t>
        </w:r>
        <w:r>
          <w:rPr>
            <w:rFonts w:cs="Arial" w:hAnsi="Arial" w:eastAsia="Arial" w:ascii="Arial"/>
            <w:spacing w:val="-7"/>
            <w:w w:val="100"/>
            <w:sz w:val="24"/>
            <w:szCs w:val="24"/>
          </w:rPr>
          <w:t>.</w:t>
        </w:r>
        <w:r>
          <w:rPr>
            <w:rFonts w:cs="Arial" w:hAnsi="Arial" w:eastAsia="Arial" w:ascii="Arial"/>
            <w:spacing w:val="-20"/>
            <w:w w:val="100"/>
            <w:sz w:val="24"/>
            <w:szCs w:val="24"/>
          </w:rPr>
          <w:t>v</w:t>
        </w:r>
        <w:r>
          <w:rPr>
            <w:rFonts w:cs="Arial" w:hAnsi="Arial" w:eastAsia="Arial" w:ascii="Arial"/>
            <w:spacing w:val="6"/>
            <w:w w:val="100"/>
            <w:sz w:val="24"/>
            <w:szCs w:val="24"/>
          </w:rPr>
          <w:t>a</w:t>
        </w:r>
        <w:r>
          <w:rPr>
            <w:rFonts w:cs="Arial" w:hAnsi="Arial" w:eastAsia="Arial" w:ascii="Arial"/>
            <w:spacing w:val="-7"/>
            <w:w w:val="100"/>
            <w:sz w:val="24"/>
            <w:szCs w:val="24"/>
          </w:rPr>
          <w:t>t</w:t>
        </w:r>
        <w:r>
          <w:rPr>
            <w:rFonts w:cs="Arial" w:hAnsi="Arial" w:eastAsia="Arial" w:ascii="Arial"/>
            <w:spacing w:val="-7"/>
            <w:w w:val="100"/>
            <w:sz w:val="24"/>
            <w:szCs w:val="24"/>
          </w:rPr>
          <w:t>.</w:t>
        </w:r>
        <w:r>
          <w:rPr>
            <w:rFonts w:cs="Arial" w:hAnsi="Arial" w:eastAsia="Arial" w:ascii="Arial"/>
            <w:spacing w:val="6"/>
            <w:w w:val="100"/>
            <w:sz w:val="24"/>
            <w:szCs w:val="24"/>
          </w:rPr>
          <w:t>g</w:t>
        </w:r>
        <w:r>
          <w:rPr>
            <w:rFonts w:cs="Arial" w:hAnsi="Arial" w:eastAsia="Arial" w:ascii="Arial"/>
            <w:spacing w:val="7"/>
            <w:w w:val="100"/>
            <w:sz w:val="24"/>
            <w:szCs w:val="24"/>
          </w:rPr>
          <w:t>o</w:t>
        </w:r>
        <w:r>
          <w:rPr>
            <w:rFonts w:cs="Arial" w:hAnsi="Arial" w:eastAsia="Arial" w:ascii="Arial"/>
            <w:spacing w:val="-20"/>
            <w:w w:val="100"/>
            <w:sz w:val="24"/>
            <w:szCs w:val="24"/>
          </w:rPr>
          <w:t>v</w:t>
        </w:r>
        <w:r>
          <w:rPr>
            <w:rFonts w:cs="Arial" w:hAnsi="Arial" w:eastAsia="Arial" w:ascii="Arial"/>
            <w:spacing w:val="-7"/>
            <w:w w:val="100"/>
            <w:sz w:val="24"/>
            <w:szCs w:val="24"/>
          </w:rPr>
          <w:t>.</w:t>
        </w:r>
        <w:r>
          <w:rPr>
            <w:rFonts w:cs="Arial" w:hAnsi="Arial" w:eastAsia="Arial" w:ascii="Arial"/>
            <w:spacing w:val="7"/>
            <w:w w:val="100"/>
            <w:sz w:val="24"/>
            <w:szCs w:val="24"/>
          </w:rPr>
          <w:t>b</w:t>
        </w:r>
        <w:r>
          <w:rPr>
            <w:rFonts w:cs="Arial" w:hAnsi="Arial" w:eastAsia="Arial" w:ascii="Arial"/>
            <w:spacing w:val="-20"/>
            <w:w w:val="100"/>
            <w:sz w:val="24"/>
            <w:szCs w:val="24"/>
          </w:rPr>
          <w:t>y</w:t>
        </w:r>
      </w:hyperlink>
      <w:r>
        <w:rPr>
          <w:rFonts w:cs="Arial" w:hAnsi="Arial" w:eastAsia="Arial" w:ascii="Arial"/>
          <w:spacing w:val="0"/>
          <w:w w:val="100"/>
          <w:sz w:val="24"/>
          <w:szCs w:val="24"/>
        </w:rPr>
        <w:t>),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120" w:right="526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ъ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120" w:right="765" w:firstLine="120"/>
        <w:sectPr>
          <w:pgNumType w:start="5"/>
          <w:pgMar w:footer="620" w:header="560" w:top="1660" w:bottom="280" w:left="460" w:right="480"/>
          <w:footerReference w:type="default" r:id="rId5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«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ъ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20" w:right="565" w:firstLine="120"/>
      </w:pP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!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989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24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1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3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0"/>
      </w:pPr>
      <w:r>
        <w:pict>
          <v:shape type="#_x0000_t75" style="width:224pt;height:76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1014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506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гк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1073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6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color w:val="0080BF"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BF"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color w:val="0080BF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color w:val="0080BF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0080BF"/>
          <w:spacing w:val="2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BF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0080BF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BF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0080BF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0080BF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BF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BF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BF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80BF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BF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BF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BF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color w:val="0080BF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BF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0080BF"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BF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BF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BF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BF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BF"/>
          <w:spacing w:val="-7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0080BF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lineRule="exact" w:line="780"/>
        <w:ind w:left="606" w:right="927"/>
      </w:pPr>
      <w:r>
        <w:rPr>
          <w:rFonts w:cs="Arial" w:hAnsi="Arial" w:eastAsia="Arial" w:ascii="Arial"/>
          <w:b/>
          <w:spacing w:val="-48"/>
          <w:w w:val="100"/>
          <w:position w:val="-1"/>
          <w:sz w:val="72"/>
          <w:szCs w:val="72"/>
        </w:rPr>
        <w:t>Г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6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1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.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П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р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е</w:t>
      </w:r>
      <w:r>
        <w:rPr>
          <w:rFonts w:cs="Arial" w:hAnsi="Arial" w:eastAsia="Arial" w:ascii="Arial"/>
          <w:b/>
          <w:spacing w:val="4"/>
          <w:w w:val="100"/>
          <w:position w:val="-1"/>
          <w:sz w:val="72"/>
          <w:szCs w:val="72"/>
        </w:rPr>
        <w:t>д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р</w:t>
      </w:r>
      <w:r>
        <w:rPr>
          <w:rFonts w:cs="Arial" w:hAnsi="Arial" w:eastAsia="Arial" w:ascii="Arial"/>
          <w:b/>
          <w:spacing w:val="-2"/>
          <w:w w:val="100"/>
          <w:position w:val="-1"/>
          <w:sz w:val="72"/>
          <w:szCs w:val="72"/>
        </w:rPr>
        <w:t>и</w:t>
      </w:r>
      <w:r>
        <w:rPr>
          <w:rFonts w:cs="Arial" w:hAnsi="Arial" w:eastAsia="Arial" w:ascii="Arial"/>
          <w:b/>
          <w:spacing w:val="-13"/>
          <w:w w:val="100"/>
          <w:position w:val="-1"/>
          <w:sz w:val="72"/>
          <w:szCs w:val="72"/>
        </w:rPr>
        <w:t>т</w:t>
      </w:r>
      <w:r>
        <w:rPr>
          <w:rFonts w:cs="Arial" w:hAnsi="Arial" w:eastAsia="Arial" w:ascii="Arial"/>
          <w:b/>
          <w:spacing w:val="7"/>
          <w:w w:val="100"/>
          <w:position w:val="-1"/>
          <w:sz w:val="72"/>
          <w:szCs w:val="72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ь</w:t>
      </w:r>
      <w:r>
        <w:rPr>
          <w:rFonts w:cs="Arial" w:hAnsi="Arial" w:eastAsia="Arial" w:ascii="Arial"/>
          <w:b/>
          <w:spacing w:val="5"/>
          <w:w w:val="100"/>
          <w:position w:val="-1"/>
          <w:sz w:val="72"/>
          <w:szCs w:val="72"/>
        </w:rPr>
        <w:t>н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я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before="12"/>
        <w:ind w:left="1006" w:right="1146"/>
        <w:sectPr>
          <w:pgMar w:header="560" w:footer="620" w:top="1660" w:bottom="280" w:left="460" w:right="480"/>
          <w:headerReference w:type="default" r:id="rId8"/>
          <w:pgSz w:w="12240" w:h="15840"/>
        </w:sectPr>
      </w:pP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-13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р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-3"/>
          <w:w w:val="100"/>
          <w:sz w:val="72"/>
          <w:szCs w:val="72"/>
        </w:rPr>
        <w:t>й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ка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п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р</w:t>
      </w:r>
      <w:r>
        <w:rPr>
          <w:rFonts w:cs="Arial" w:hAnsi="Arial" w:eastAsia="Arial" w:ascii="Arial"/>
          <w:b/>
          <w:spacing w:val="20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sz w:val="72"/>
          <w:szCs w:val="72"/>
        </w:rPr>
        <w:t>в</w:t>
      </w:r>
      <w:r>
        <w:rPr>
          <w:rFonts w:cs="Arial" w:hAnsi="Arial" w:eastAsia="Arial" w:ascii="Arial"/>
          <w:b/>
          <w:spacing w:val="-19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ч</w:t>
      </w:r>
      <w:r>
        <w:rPr>
          <w:rFonts w:cs="Arial" w:hAnsi="Arial" w:eastAsia="Arial" w:ascii="Arial"/>
          <w:b/>
          <w:spacing w:val="11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-3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ков</w:t>
      </w:r>
      <w:r>
        <w:rPr>
          <w:rFonts w:cs="Arial" w:hAnsi="Arial" w:eastAsia="Arial" w:ascii="Arial"/>
          <w:spacing w:val="0"/>
          <w:w w:val="100"/>
          <w:sz w:val="72"/>
          <w:szCs w:val="7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35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2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ик</w:t>
      </w:r>
      <w:r>
        <w:rPr>
          <w:rFonts w:cs="Arial" w:hAnsi="Arial" w:eastAsia="Arial" w:ascii="Arial"/>
          <w:b/>
          <w:spacing w:val="2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-м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34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0"/>
      </w:pPr>
      <w:r>
        <w:pict>
          <v:shape type="#_x0000_t75" style="width:224pt;height:110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246"/>
      </w:pP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10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i/>
          <w:spacing w:val="2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13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12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11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11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1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8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3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80"/>
      </w:pPr>
      <w:r>
        <w:pict>
          <v:shape type="#_x0000_t75" style="width:197pt;height:159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6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60"/>
      </w:pPr>
      <w:r>
        <w:pict>
          <v:shape type="#_x0000_t75" style="width:480pt;height:275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996" w:firstLine="120"/>
        <w:sectPr>
          <w:pgMar w:header="560" w:footer="620" w:top="2480" w:bottom="280" w:left="440" w:right="460"/>
          <w:headerReference w:type="default" r:id="rId11"/>
          <w:pgSz w:w="12240" w:h="15840"/>
        </w:sectPr>
      </w:pPr>
      <w:r>
        <w:rPr>
          <w:rFonts w:cs="Arial" w:hAnsi="Arial" w:eastAsia="Arial" w:ascii="Arial"/>
          <w:spacing w:val="7"/>
          <w:sz w:val="24"/>
          <w:szCs w:val="24"/>
        </w:rPr>
        <w:t>Н</w:t>
      </w:r>
      <w:r>
        <w:rPr>
          <w:rFonts w:cs="Arial" w:hAnsi="Arial" w:eastAsia="Arial" w:ascii="Arial"/>
          <w:spacing w:val="6"/>
          <w:sz w:val="24"/>
          <w:szCs w:val="24"/>
        </w:rPr>
        <w:t>а</w:t>
      </w:r>
      <w:r>
        <w:rPr>
          <w:rFonts w:cs="Arial" w:hAnsi="Arial" w:eastAsia="Arial" w:ascii="Arial"/>
          <w:spacing w:val="0"/>
          <w:sz w:val="24"/>
          <w:szCs w:val="24"/>
        </w:rPr>
        <w:t>ж</w:t>
      </w:r>
      <w:r>
        <w:rPr>
          <w:rFonts w:cs="Arial" w:hAnsi="Arial" w:eastAsia="Arial" w:ascii="Arial"/>
          <w:spacing w:val="-47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20"/>
      </w:pPr>
      <w:r>
        <w:pict>
          <v:shape type="#_x0000_t75" style="width:374pt;height:374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260" w:right="6334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556"/>
        <w:ind w:left="260" w:right="613" w:hanging="120"/>
        <w:sectPr>
          <w:pgNumType w:start="10"/>
          <w:pgMar w:header="560" w:footer="620" w:top="2480" w:bottom="280" w:left="440" w:right="460"/>
          <w:headerReference w:type="default" r:id="rId13"/>
          <w:footerReference w:type="default" r:id="rId14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60"/>
      </w:pPr>
      <w:r>
        <w:pict>
          <v:shape type="#_x0000_t75" style="width:421pt;height:392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546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1121" w:firstLine="12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1540" w:firstLine="120"/>
        <w:sectPr>
          <w:pgMar w:header="560" w:footer="620" w:top="2480" w:bottom="280" w:left="440" w:right="460"/>
          <w:headerReference w:type="default" r:id="rId16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60"/>
      </w:pPr>
      <w:r>
        <w:pict>
          <v:shape type="#_x0000_t75" style="width:480pt;height:219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260" w:right="5053" w:hanging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  <w:sectPr>
          <w:pgMar w:header="560" w:footer="620" w:top="2480" w:bottom="280" w:left="440" w:right="460"/>
          <w:headerReference w:type="default" r:id="rId18"/>
          <w:pgSz w:w="12240" w:h="15840"/>
        </w:sectPr>
      </w:pPr>
      <w:r>
        <w:pict>
          <v:group style="position:absolute;margin-left:27.5pt;margin-top:-2.79414pt;width:556pt;height:24pt;mso-position-horizontal-relative:page;mso-position-vertical-relative:paragraph;z-index:-303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0"/>
      </w:pPr>
      <w:r>
        <w:pict>
          <v:shape type="#_x0000_t75" style="width:253pt;height:169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5pt;height:206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0"/>
      </w:pPr>
      <w:r>
        <w:pict>
          <v:group style="position:absolute;margin-left:28.5pt;margin-top:740.5pt;width:554pt;height:0pt;mso-position-horizontal-relative:page;mso-position-vertical-relative:page;z-index:-3031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shape type="#_x0000_t75" style="width:305pt;height:117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2300" w:bottom="280" w:left="460" w:right="480"/>
          <w:headerReference w:type="default" r:id="rId20"/>
          <w:footerReference w:type="default" r:id="rId21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13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40"/>
      </w:pP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4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-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0"/>
      </w:pPr>
      <w:r>
        <w:pict>
          <v:group style="position:absolute;margin-left:28.5pt;margin-top:740.5pt;width:554pt;height:0pt;mso-position-horizontal-relative:page;mso-position-vertical-relative:page;z-index:-3030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shape type="#_x0000_t75" style="width:253pt;height:182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2300" w:bottom="280" w:left="460" w:right="480"/>
          <w:headerReference w:type="default" r:id="rId25"/>
          <w:footerReference w:type="default" r:id="rId26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14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group style="position:absolute;margin-left:28.5pt;margin-top:740.5pt;width:554pt;height:0pt;mso-position-horizontal-relative:page;mso-position-vertical-relative:page;z-index:-3029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shape type="#_x0000_t75" style="width:554pt;height:359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28"/>
          <w:footerReference w:type="default" r:id="rId29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15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40"/>
      </w:pPr>
      <w:r>
        <w:pict>
          <v:group style="position:absolute;margin-left:28.5pt;margin-top:740.5pt;width:554pt;height:0pt;mso-position-horizontal-relative:page;mso-position-vertical-relative:page;z-index:-3028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shape type="#_x0000_t75" style="width:391pt;height:425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31"/>
          <w:footerReference w:type="default" r:id="rId32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16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27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5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ик</w:t>
      </w:r>
      <w:r>
        <w:rPr>
          <w:rFonts w:cs="Arial" w:hAnsi="Arial" w:eastAsia="Arial" w:ascii="Arial"/>
          <w:b/>
          <w:spacing w:val="2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2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80"/>
      </w:pPr>
      <w:r>
        <w:pict>
          <v:shape type="#_x0000_t75" style="width:236pt;height:194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  <w:sectPr>
          <w:pgNumType w:start="17"/>
          <w:pgMar w:footer="620" w:header="560" w:top="1660" w:bottom="280" w:left="460" w:right="480"/>
          <w:footerReference w:type="default" r:id="rId34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8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2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9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60"/>
      </w:pPr>
      <w:r>
        <w:pict>
          <v:shape type="#_x0000_t75" style="width:480pt;height:464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1253" w:firstLine="120"/>
        <w:sectPr>
          <w:pgMar w:header="560" w:footer="620" w:top="2480" w:bottom="280" w:left="440" w:right="460"/>
          <w:headerReference w:type="default" r:id="rId36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0"/>
      </w:pPr>
      <w:r>
        <w:pict>
          <v:shape type="#_x0000_t75" style="width:376pt;height:293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735" w:firstLine="120"/>
        <w:sectPr>
          <w:pgMar w:header="560" w:footer="620" w:top="2480" w:bottom="280" w:left="440" w:right="460"/>
          <w:headerReference w:type="default" r:id="rId38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00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008000"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color w:val="008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00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-17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люд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color w:val="00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00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0000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00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0000"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0"/>
      </w:pPr>
      <w:r>
        <w:pict>
          <v:shape type="#_x0000_t75" style="width:376pt;height:293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00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008000"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00"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00"/>
          <w:spacing w:val="-5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008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color w:val="008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00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008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008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008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00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008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000000"/>
          <w:spacing w:val="7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00"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008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260"/>
        <w:sectPr>
          <w:pgNumType w:start="20"/>
          <w:pgMar w:header="560" w:footer="620" w:top="2480" w:bottom="280" w:left="440" w:right="460"/>
          <w:headerReference w:type="default" r:id="rId40"/>
          <w:footerReference w:type="default" r:id="rId41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0"/>
      </w:pPr>
      <w:r>
        <w:pict>
          <v:group style="position:absolute;margin-left:28.5pt;margin-top:740.5pt;width:554pt;height:0pt;mso-position-horizontal-relative:page;mso-position-vertical-relative:page;z-index:-3025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shape type="#_x0000_t75" style="width:376pt;height:293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20"/>
        <w:sectPr>
          <w:pgNumType w:start="5"/>
          <w:pgMar w:header="560" w:footer="0" w:top="2480" w:bottom="280" w:left="440" w:right="460"/>
          <w:headerReference w:type="default" r:id="rId43"/>
          <w:footerReference w:type="default" r:id="rId44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21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0"/>
      </w:pPr>
      <w:r>
        <w:pict>
          <v:shape type="#_x0000_t75" style="width:376pt;height:293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-5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20" w:right="793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20" w:right="1360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620"/>
      </w:pP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20" w:right="1011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b/>
          <w:spacing w:val="5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0"/>
        <w:sectPr>
          <w:pgNumType w:start="22"/>
          <w:pgMar w:header="560" w:footer="620" w:top="2480" w:bottom="280" w:left="440" w:right="460"/>
          <w:headerReference w:type="default" r:id="rId46"/>
          <w:footerReference w:type="default" r:id="rId47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24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6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ик</w:t>
      </w:r>
      <w:r>
        <w:rPr>
          <w:rFonts w:cs="Arial" w:hAnsi="Arial" w:eastAsia="Arial" w:ascii="Arial"/>
          <w:b/>
          <w:spacing w:val="2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ив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6"/>
          <w:w w:val="100"/>
          <w:position w:val="-1"/>
          <w:sz w:val="26"/>
          <w:szCs w:val="26"/>
        </w:rPr>
        <w:t>-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ь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ы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х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иц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120" w:right="829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2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80"/>
      </w:pPr>
      <w:r>
        <w:pict>
          <v:shape type="#_x0000_t75" style="width:236pt;height:194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  <w:sectPr>
          <w:pgMar w:header="560" w:footer="620" w:top="1660" w:bottom="280" w:left="460" w:right="480"/>
          <w:headerReference w:type="default" r:id="rId49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8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2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i/>
          <w:spacing w:val="9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-15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0"/>
      </w:pPr>
      <w:r>
        <w:pict>
          <v:shape type="#_x0000_t75" style="width:545pt;height:425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819" w:firstLine="120"/>
        <w:sectPr>
          <w:pgMar w:header="560" w:footer="620" w:top="2480" w:bottom="280" w:left="440" w:right="460"/>
          <w:headerReference w:type="default" r:id="rId51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00"/>
      </w:pPr>
      <w:r>
        <w:pict>
          <v:shape type="#_x0000_t75" style="width:287pt;height:188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6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302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00"/>
      </w:pPr>
      <w:r>
        <w:pict>
          <v:shape type="#_x0000_t75" style="width:287pt;height:188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0"/>
      </w:pPr>
      <w:r>
        <w:rPr>
          <w:rFonts w:cs="Arial" w:hAnsi="Arial" w:eastAsia="Arial" w:ascii="Arial"/>
          <w:spacing w:val="-5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Y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20" w:right="2745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40"/>
        <w:sectPr>
          <w:pgMar w:header="560" w:footer="620" w:top="2480" w:bottom="280" w:left="440" w:right="460"/>
          <w:headerReference w:type="default" r:id="rId53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60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556"/>
        <w:ind w:left="240" w:right="1653" w:hanging="120"/>
        <w:sectPr>
          <w:pgMar w:header="560" w:footer="620" w:top="1660" w:bottom="280" w:left="460" w:right="480"/>
          <w:headerReference w:type="default" r:id="rId56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I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21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7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ик</w:t>
      </w:r>
      <w:r>
        <w:rPr>
          <w:rFonts w:cs="Arial" w:hAnsi="Arial" w:eastAsia="Arial" w:ascii="Arial"/>
          <w:b/>
          <w:spacing w:val="2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ж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ы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х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15"/>
          <w:w w:val="100"/>
          <w:position w:val="-1"/>
          <w:sz w:val="26"/>
          <w:szCs w:val="26"/>
        </w:rPr>
        <w:t>ш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ий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-1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12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20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40"/>
        <w:sectPr>
          <w:pgMar w:header="560" w:footer="620" w:top="1660" w:bottom="280" w:left="460" w:right="480"/>
          <w:pgSz w:w="12240" w:h="15840"/>
        </w:sectPr>
      </w:pPr>
      <w:r>
        <w:pict>
          <v:shape type="#_x0000_t75" style="width:291pt;height:493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19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40"/>
      </w:pPr>
      <w:r>
        <w:pict>
          <v:shape type="#_x0000_t75" style="width:471pt;height:257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pict>
          <v:group style="position:absolute;margin-left:27.5pt;margin-top:-4.24414pt;width:556pt;height:24pt;mso-position-horizontal-relative:page;mso-position-vertical-relative:paragraph;z-index:-3018" coordorigin="550,-85" coordsize="11120,480">
            <v:group style="position:absolute;left:560;top:-75;width:11100;height:460" coordorigin="560,-75" coordsize="11100,460">
              <v:shape style="position:absolute;left:560;top:-75;width:11100;height:460" coordorigin="560,-75" coordsize="11100,460" path="m560,-75l560,385,11660,385,11660,-75,560,-75xe" filled="t" fillcolor="#DDE6EF" stroked="f">
                <v:path arrowok="t"/>
                <v:fill/>
              </v:shape>
              <v:group style="position:absolute;left:570;top:-65;width:11080;height:440" coordorigin="570,-65" coordsize="11080,440">
                <v:shape style="position:absolute;left:570;top:-65;width:11080;height:440" coordorigin="570,-65" coordsize="11080,440" path="m570,-65l11650,-65,11650,375,570,375,570,-65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60"/>
      </w:pPr>
      <w:r>
        <w:pict>
          <v:shape type="#_x0000_t75" style="width:368pt;height:82pt">
            <v:imagedata o:title="" r:id="rId5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707" w:firstLine="12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1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43"/>
        <w:ind w:left="240" w:right="1614"/>
      </w:pPr>
      <w:r>
        <w:pict>
          <v:group style="position:absolute;margin-left:27.5pt;margin-top:-2.79414pt;width:556pt;height:41pt;mso-position-horizontal-relative:page;mso-position-vertical-relative:paragraph;z-index:-3017" coordorigin="550,-56" coordsize="11120,820">
            <v:group style="position:absolute;left:560;top:-46;width:11100;height:800" coordorigin="560,-46" coordsize="11100,800">
              <v:shape style="position:absolute;left:560;top:-46;width:11100;height:800" coordorigin="560,-46" coordsize="11100,800" path="m560,-46l560,754,11660,754,11660,-46,560,-46xe" filled="t" fillcolor="#DDE6EF" stroked="f">
                <v:path arrowok="t"/>
                <v:fill/>
              </v:shape>
              <v:group style="position:absolute;left:570;top:-36;width:11080;height:780" coordorigin="570,-36" coordsize="11080,780">
                <v:shape style="position:absolute;left:570;top:-36;width:11080;height:780" coordorigin="570,-36" coordsize="11080,780" path="m570,-36l11650,-36,11650,744,570,74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5pt;height:376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3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color w:val="00803F"/>
          <w:spacing w:val="-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803F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3F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00803F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3F"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color w:val="00803F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3F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3F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3F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803F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3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803F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3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803F"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color w:val="00803F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803F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3F"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color w:val="00803F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3F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803F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803F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803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16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00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lineRule="exact" w:line="780"/>
        <w:ind w:left="2040"/>
      </w:pPr>
      <w:r>
        <w:rPr>
          <w:rFonts w:cs="Arial" w:hAnsi="Arial" w:eastAsia="Arial" w:ascii="Arial"/>
          <w:b/>
          <w:spacing w:val="-48"/>
          <w:w w:val="100"/>
          <w:position w:val="-1"/>
          <w:sz w:val="72"/>
          <w:szCs w:val="72"/>
        </w:rPr>
        <w:t>Г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6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2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.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Н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с</w:t>
      </w:r>
      <w:r>
        <w:rPr>
          <w:rFonts w:cs="Arial" w:hAnsi="Arial" w:eastAsia="Arial" w:ascii="Arial"/>
          <w:b/>
          <w:spacing w:val="-13"/>
          <w:w w:val="100"/>
          <w:position w:val="-1"/>
          <w:sz w:val="72"/>
          <w:szCs w:val="72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72"/>
          <w:szCs w:val="72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й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ка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before="12"/>
        <w:ind w:left="1100"/>
        <w:sectPr>
          <w:pgNumType w:start="30"/>
          <w:pgMar w:header="560" w:footer="620" w:top="1660" w:bottom="280" w:left="460" w:right="480"/>
          <w:headerReference w:type="default" r:id="rId61"/>
          <w:footerReference w:type="default" r:id="rId62"/>
          <w:pgSz w:w="12240" w:h="15840"/>
        </w:sectPr>
      </w:pP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п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р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7"/>
          <w:w w:val="100"/>
          <w:sz w:val="72"/>
          <w:szCs w:val="72"/>
        </w:rPr>
        <w:t>м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-12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ров</w:t>
      </w:r>
      <w:r>
        <w:rPr>
          <w:rFonts w:cs="Arial" w:hAnsi="Arial" w:eastAsia="Arial" w:ascii="Arial"/>
          <w:b/>
          <w:spacing w:val="-2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п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3"/>
          <w:w w:val="100"/>
          <w:sz w:val="72"/>
          <w:szCs w:val="72"/>
        </w:rPr>
        <w:t>д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-3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-6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8"/>
          <w:w w:val="100"/>
          <w:sz w:val="72"/>
          <w:szCs w:val="72"/>
        </w:rPr>
        <w:t>м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ы</w:t>
      </w:r>
      <w:r>
        <w:rPr>
          <w:rFonts w:cs="Arial" w:hAnsi="Arial" w:eastAsia="Arial" w:ascii="Arial"/>
          <w:spacing w:val="0"/>
          <w:w w:val="100"/>
          <w:sz w:val="72"/>
          <w:szCs w:val="7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16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8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ы</w:t>
      </w:r>
      <w:r>
        <w:rPr>
          <w:rFonts w:cs="Arial" w:hAnsi="Arial" w:eastAsia="Arial" w:ascii="Arial"/>
          <w:b/>
          <w:spacing w:val="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20" w:right="751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exact" w:line="260"/>
        <w:ind w:left="120"/>
      </w:pP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15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0"/>
      </w:pPr>
      <w:r>
        <w:pict>
          <v:shape type="#_x0000_t75" style="width:224pt;height:76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14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0"/>
      </w:pPr>
      <w:r>
        <w:pict>
          <v:shape type="#_x0000_t75" style="width:545pt;height:334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9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1006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b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ю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ю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чу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лю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1131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ю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634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4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FF0000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3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FF0000"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FF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9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FF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ку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x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color w:val="FF0000"/>
          <w:spacing w:val="12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FF0000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FF0000"/>
          <w:spacing w:val="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FF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1410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3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/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60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1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0"/>
      </w:pPr>
      <w:r>
        <w:pict>
          <v:shape type="#_x0000_t75" style="width:545pt;height:296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120" w:right="532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43"/>
        <w:ind w:left="240" w:right="2246"/>
      </w:pPr>
      <w:r>
        <w:pict>
          <v:group style="position:absolute;margin-left:27.5pt;margin-top:-2.79414pt;width:556pt;height:41pt;mso-position-horizontal-relative:page;mso-position-vertical-relative:paragraph;z-index:-3012" coordorigin="550,-56" coordsize="11120,820">
            <v:group style="position:absolute;left:560;top:-46;width:11100;height:800" coordorigin="560,-46" coordsize="11100,800">
              <v:shape style="position:absolute;left:560;top:-46;width:11100;height:800" coordorigin="560,-46" coordsize="11100,800" path="m560,-46l560,754,11660,754,11660,-46,560,-46xe" filled="t" fillcolor="#DDE6EF" stroked="f">
                <v:path arrowok="t"/>
                <v:fill/>
              </v:shape>
              <v:group style="position:absolute;left:570;top:-36;width:11080;height:780" coordorigin="570,-36" coordsize="11080,780">
                <v:shape style="position:absolute;left:570;top:-36;width:11080;height:780" coordorigin="570,-36" coordsize="11080,780" path="m570,-36l11650,-36,11650,744,570,74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11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00"/>
      </w:pPr>
      <w:r>
        <w:pict>
          <v:shape type="#_x0000_t75" style="width:295pt;height:100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120" w:right="856" w:firstLine="12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O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K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1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2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80"/>
      </w:pPr>
      <w:r>
        <w:pict>
          <v:shape type="#_x0000_t75" style="width:446pt;height:242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2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9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600" w:right="531"/>
      </w:pP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№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60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606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ю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615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b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color w:val="0000FF"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0000F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color w:val="0000FF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0000FF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0000FF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FF"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color w:val="0000FF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00FF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1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F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00FF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00FF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0000FF"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0000FF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0000F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FF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00FF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color w:val="0000F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00FF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color w:val="0000FF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0000FF"/>
          <w:spacing w:val="-5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color w:val="0000FF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FF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b/>
          <w:color w:val="0000FF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000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color w:val="00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1109" w:hanging="48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b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10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9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2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г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ц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я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г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29"/>
        <w:ind w:left="202" w:right="549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44" w:lineRule="exact" w:line="260"/>
        <w:ind w:left="82" w:right="556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ух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09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20"/>
      </w:pPr>
      <w:r>
        <w:pict>
          <v:shape type="#_x0000_t75" style="width:342pt;height:122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3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3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15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2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8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15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\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08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552pt;height:309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1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яя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1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яя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 </w:t>
      </w:r>
      <w:r>
        <w:rPr>
          <w:rFonts w:cs="Arial" w:hAnsi="Arial" w:eastAsia="Arial" w:ascii="Arial"/>
          <w:spacing w:val="1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07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60"/>
      </w:pPr>
      <w:r>
        <w:pict>
          <v:shape type="#_x0000_t75" style="width:258pt;height:99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60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3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5" w:lineRule="exact" w:line="680"/>
        <w:ind w:left="240" w:right="2013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20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5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spacing w:val="5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)).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733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3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15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b/>
          <w:i/>
          <w:spacing w:val="-7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7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12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7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6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-2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ух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lineRule="exact" w:line="780"/>
        <w:ind w:left="1100"/>
      </w:pPr>
      <w:r>
        <w:pict>
          <v:group style="position:absolute;margin-left:28.5pt;margin-top:740.5pt;width:554pt;height:0pt;mso-position-horizontal-relative:page;mso-position-vertical-relative:page;z-index:-3006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48"/>
          <w:w w:val="100"/>
          <w:position w:val="-2"/>
          <w:sz w:val="72"/>
          <w:szCs w:val="72"/>
        </w:rPr>
        <w:t>Г</w:t>
      </w:r>
      <w:r>
        <w:rPr>
          <w:rFonts w:cs="Arial" w:hAnsi="Arial" w:eastAsia="Arial" w:ascii="Arial"/>
          <w:b/>
          <w:spacing w:val="3"/>
          <w:w w:val="100"/>
          <w:position w:val="-2"/>
          <w:sz w:val="72"/>
          <w:szCs w:val="72"/>
        </w:rPr>
        <w:t>л</w:t>
      </w:r>
      <w:r>
        <w:rPr>
          <w:rFonts w:cs="Arial" w:hAnsi="Arial" w:eastAsia="Arial" w:ascii="Arial"/>
          <w:b/>
          <w:spacing w:val="19"/>
          <w:w w:val="100"/>
          <w:position w:val="-2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а</w:t>
      </w:r>
      <w:r>
        <w:rPr>
          <w:rFonts w:cs="Arial" w:hAnsi="Arial" w:eastAsia="Arial" w:ascii="Arial"/>
          <w:b/>
          <w:spacing w:val="60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2"/>
          <w:sz w:val="72"/>
          <w:szCs w:val="72"/>
        </w:rPr>
        <w:t>3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.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С</w:t>
      </w:r>
      <w:r>
        <w:rPr>
          <w:rFonts w:cs="Arial" w:hAnsi="Arial" w:eastAsia="Arial" w:ascii="Arial"/>
          <w:b/>
          <w:spacing w:val="1"/>
          <w:w w:val="100"/>
          <w:position w:val="-2"/>
          <w:sz w:val="72"/>
          <w:szCs w:val="72"/>
        </w:rPr>
        <w:t>о</w:t>
      </w:r>
      <w:r>
        <w:rPr>
          <w:rFonts w:cs="Arial" w:hAnsi="Arial" w:eastAsia="Arial" w:ascii="Arial"/>
          <w:b/>
          <w:spacing w:val="2"/>
          <w:w w:val="100"/>
          <w:position w:val="-2"/>
          <w:sz w:val="72"/>
          <w:szCs w:val="72"/>
        </w:rPr>
        <w:t>з</w:t>
      </w:r>
      <w:r>
        <w:rPr>
          <w:rFonts w:cs="Arial" w:hAnsi="Arial" w:eastAsia="Arial" w:ascii="Arial"/>
          <w:b/>
          <w:spacing w:val="3"/>
          <w:w w:val="100"/>
          <w:position w:val="-2"/>
          <w:sz w:val="72"/>
          <w:szCs w:val="72"/>
        </w:rPr>
        <w:t>д</w:t>
      </w:r>
      <w:r>
        <w:rPr>
          <w:rFonts w:cs="Arial" w:hAnsi="Arial" w:eastAsia="Arial" w:ascii="Arial"/>
          <w:b/>
          <w:spacing w:val="19"/>
          <w:w w:val="100"/>
          <w:position w:val="-2"/>
          <w:sz w:val="72"/>
          <w:szCs w:val="72"/>
        </w:rPr>
        <w:t>а</w:t>
      </w:r>
      <w:r>
        <w:rPr>
          <w:rFonts w:cs="Arial" w:hAnsi="Arial" w:eastAsia="Arial" w:ascii="Arial"/>
          <w:b/>
          <w:spacing w:val="5"/>
          <w:w w:val="100"/>
          <w:position w:val="-2"/>
          <w:sz w:val="72"/>
          <w:szCs w:val="72"/>
        </w:rPr>
        <w:t>н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и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е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14"/>
          <w:w w:val="100"/>
          <w:position w:val="-2"/>
          <w:sz w:val="72"/>
          <w:szCs w:val="72"/>
        </w:rPr>
        <w:t>Э</w:t>
      </w:r>
      <w:r>
        <w:rPr>
          <w:rFonts w:cs="Arial" w:hAnsi="Arial" w:eastAsia="Arial" w:ascii="Arial"/>
          <w:b/>
          <w:spacing w:val="-20"/>
          <w:w w:val="100"/>
          <w:position w:val="-2"/>
          <w:sz w:val="72"/>
          <w:szCs w:val="72"/>
        </w:rPr>
        <w:t>С</w:t>
      </w:r>
      <w:r>
        <w:rPr>
          <w:rFonts w:cs="Arial" w:hAnsi="Arial" w:eastAsia="Arial" w:ascii="Arial"/>
          <w:b/>
          <w:spacing w:val="-6"/>
          <w:w w:val="100"/>
          <w:position w:val="-2"/>
          <w:sz w:val="72"/>
          <w:szCs w:val="72"/>
        </w:rPr>
        <w:t>Ч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71"/>
          <w:footerReference w:type="default" r:id="rId72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39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3005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0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3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ия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b/>
          <w:spacing w:val="2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5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ы</w:t>
      </w:r>
      <w:r>
        <w:rPr>
          <w:rFonts w:cs="Arial" w:hAnsi="Arial" w:eastAsia="Arial" w:ascii="Arial"/>
          <w:b/>
          <w:spacing w:val="-1"/>
          <w:w w:val="100"/>
          <w:position w:val="-1"/>
          <w:sz w:val="26"/>
          <w:szCs w:val="26"/>
        </w:rPr>
        <w:t>б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4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20" w:right="665" w:firstLine="120"/>
        <w:sectPr>
          <w:pgNumType w:start="40"/>
          <w:pgMar w:footer="620" w:header="560" w:top="1660" w:bottom="280" w:left="460" w:right="480"/>
          <w:footerReference w:type="default" r:id="rId73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04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я)'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5pt;height:390pt">
            <v:imagedata o:title="" r:id="rId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60"/>
      </w:pPr>
      <w:r>
        <w:pict>
          <v:shape type="#_x0000_t75" style="width:190pt;height:124pt">
            <v:imagedata o:title="" r:id="rId7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60"/>
      </w:pP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7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300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120"/>
      </w:pPr>
      <w:r>
        <w:pict>
          <v:shape type="#_x0000_t75" style="width:154pt;height:108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140" w:right="1631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300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80"/>
      </w:pPr>
      <w:r>
        <w:pict>
          <v:shape type="#_x0000_t75" style="width:169pt;height:104pt">
            <v:imagedata o:title="" r:id="rId7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915" w:firstLine="120"/>
        <w:sectPr>
          <w:pgMar w:header="560" w:footer="620" w:top="2480" w:bottom="280" w:left="440" w:right="460"/>
          <w:headerReference w:type="default" r:id="rId75"/>
          <w:pgSz w:w="12240" w:h="15840"/>
        </w:sectPr>
      </w:pP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color w:val="FF0000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л.</w:t>
      </w:r>
      <w:r>
        <w:rPr>
          <w:rFonts w:cs="Arial" w:hAnsi="Arial" w:eastAsia="Arial" w:ascii="Arial"/>
          <w:color w:val="FF0000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color w:val="FF0000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20"/>
      </w:pPr>
      <w:r>
        <w:pict>
          <v:shape type="#_x0000_t75" style="width:284pt;height:172pt">
            <v:imagedata o:title="" r:id="rId8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1319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;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674" w:firstLine="120"/>
        <w:sectPr>
          <w:pgMar w:header="560" w:footer="620" w:top="2480" w:bottom="280" w:left="440" w:right="460"/>
          <w:headerReference w:type="default" r:id="rId79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60"/>
      </w:pPr>
      <w:r>
        <w:pict>
          <v:shape type="#_x0000_t75" style="width:311pt;height:240pt">
            <v:imagedata o:title="" r:id="rId8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652" w:firstLine="120"/>
        <w:sectPr>
          <w:pgMar w:header="560" w:footer="620" w:top="2480" w:bottom="280" w:left="440" w:right="460"/>
          <w:headerReference w:type="default" r:id="rId81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3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554pt;height:275pt">
            <v:imagedata o:title="" r:id="rId8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60"/>
      </w:pP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-4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300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6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20"/>
      </w:pPr>
      <w:r>
        <w:pict>
          <v:shape type="#_x0000_t75" style="width:244pt;height:133pt">
            <v:imagedata o:title="" r:id="rId8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629" w:firstLine="120"/>
      </w:pP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2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1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40"/>
        <w:sectPr>
          <w:pgMar w:header="560" w:footer="620" w:top="2480" w:bottom="280" w:left="440" w:right="460"/>
          <w:headerReference w:type="default" r:id="rId83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6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color w:val="FF0000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FF0000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color w:val="FF0000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color w:val="FF0000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сл</w:t>
      </w:r>
      <w:r>
        <w:rPr>
          <w:rFonts w:cs="Arial" w:hAnsi="Arial" w:eastAsia="Arial" w:ascii="Arial"/>
          <w:color w:val="FF0000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13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3000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6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20"/>
      </w:pPr>
      <w:r>
        <w:pict>
          <v:shape type="#_x0000_t75" style="width:183pt;height:113pt">
            <v:imagedata o:title="" r:id="rId8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347" w:firstLine="120"/>
        <w:sectPr>
          <w:pgMar w:header="560" w:footer="620" w:top="1660" w:bottom="280" w:left="460" w:right="480"/>
          <w:headerReference w:type="default" r:id="rId86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99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3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3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ия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b/>
          <w:spacing w:val="2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9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ь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им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20" w:right="559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exact" w:line="260"/>
        <w:ind w:left="120"/>
      </w:pP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98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я)'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5pt;height:390pt">
            <v:imagedata o:title="" r:id="rId8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97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40"/>
      </w:pPr>
      <w:r>
        <w:pict>
          <v:shape type="#_x0000_t75" style="width:190pt;height:124pt">
            <v:imagedata o:title="" r:id="rId8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120"/>
      </w:pP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7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b/>
          <w:spacing w:val="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(</w:t>
      </w:r>
      <w:r>
        <w:rPr>
          <w:rFonts w:cs="Arial" w:hAnsi="Arial" w:eastAsia="Arial" w:ascii="Arial"/>
          <w:b/>
          <w:spacing w:val="1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spacing w:val="3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9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20"/>
      </w:pPr>
      <w:r>
        <w:pict>
          <v:shape type="#_x0000_t75" style="width:302pt;height:107pt">
            <v:imagedata o:title="" r:id="rId9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949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2066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709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122" w:firstLine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60"/>
      </w:pPr>
      <w:r>
        <w:pict>
          <v:shape type="#_x0000_t75" style="width:221pt;height:95pt">
            <v:imagedata o:title="" r:id="rId9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95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40"/>
      </w:pPr>
      <w:r>
        <w:pict>
          <v:shape type="#_x0000_t75" style="width:183pt;height:108pt">
            <v:imagedata o:title="" r:id="rId9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140" w:right="609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6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94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40"/>
      </w:pPr>
      <w:r>
        <w:pict>
          <v:shape type="#_x0000_t75" style="width:183pt;height:108pt">
            <v:imagedata o:title="" r:id="rId9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865" w:firstLine="120"/>
        <w:sectPr>
          <w:pgMar w:header="560" w:footer="620" w:top="2480" w:bottom="280" w:left="440" w:right="460"/>
          <w:headerReference w:type="default" r:id="rId91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120"/>
      </w:pPr>
      <w:r>
        <w:pict>
          <v:group style="position:absolute;margin-left:28.5pt;margin-top:740.5pt;width:554pt;height:0pt;mso-position-horizontal-relative:page;mso-position-vertical-relative:page;z-index:-2993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95"/>
          <w:footerReference w:type="default" r:id="rId96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50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lineRule="exact" w:line="780"/>
        <w:ind w:left="1666" w:right="1971"/>
      </w:pPr>
      <w:r>
        <w:rPr>
          <w:rFonts w:cs="Arial" w:hAnsi="Arial" w:eastAsia="Arial" w:ascii="Arial"/>
          <w:b/>
          <w:spacing w:val="-48"/>
          <w:w w:val="100"/>
          <w:position w:val="-1"/>
          <w:sz w:val="72"/>
          <w:szCs w:val="72"/>
        </w:rPr>
        <w:t>Г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6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.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20"/>
          <w:w w:val="100"/>
          <w:position w:val="-1"/>
          <w:sz w:val="72"/>
          <w:szCs w:val="72"/>
        </w:rPr>
        <w:t>ш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и</w:t>
      </w:r>
      <w:r>
        <w:rPr>
          <w:rFonts w:cs="Arial" w:hAnsi="Arial" w:eastAsia="Arial" w:ascii="Arial"/>
          <w:b/>
          <w:spacing w:val="-4"/>
          <w:w w:val="100"/>
          <w:position w:val="-1"/>
          <w:sz w:val="72"/>
          <w:szCs w:val="72"/>
        </w:rPr>
        <w:t>б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и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72"/>
          <w:szCs w:val="72"/>
        </w:rPr>
        <w:t>п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ри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rFonts w:cs="Arial" w:hAnsi="Arial" w:eastAsia="Arial" w:ascii="Arial"/>
          <w:sz w:val="72"/>
          <w:szCs w:val="72"/>
        </w:rPr>
        <w:jc w:val="center"/>
        <w:spacing w:before="12"/>
        <w:ind w:left="2646" w:right="2776"/>
        <w:sectPr>
          <w:pgNumType w:start="51"/>
          <w:pgMar w:header="560" w:footer="620" w:top="1660" w:bottom="280" w:left="460" w:right="480"/>
          <w:headerReference w:type="default" r:id="rId97"/>
          <w:footerReference w:type="default" r:id="rId98"/>
          <w:pgSz w:w="12240" w:h="15840"/>
        </w:sectPr>
      </w:pP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2"/>
          <w:w w:val="100"/>
          <w:sz w:val="72"/>
          <w:szCs w:val="72"/>
        </w:rPr>
        <w:t>з</w:t>
      </w:r>
      <w:r>
        <w:rPr>
          <w:rFonts w:cs="Arial" w:hAnsi="Arial" w:eastAsia="Arial" w:ascii="Arial"/>
          <w:b/>
          <w:spacing w:val="3"/>
          <w:w w:val="100"/>
          <w:sz w:val="72"/>
          <w:szCs w:val="72"/>
        </w:rPr>
        <w:t>д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-3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-2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7"/>
          <w:w w:val="100"/>
          <w:sz w:val="72"/>
          <w:szCs w:val="72"/>
        </w:rPr>
        <w:t>Э</w:t>
      </w:r>
      <w:r>
        <w:rPr>
          <w:rFonts w:cs="Arial" w:hAnsi="Arial" w:eastAsia="Arial" w:ascii="Arial"/>
          <w:b/>
          <w:spacing w:val="-19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-6"/>
          <w:w w:val="100"/>
          <w:sz w:val="72"/>
          <w:szCs w:val="72"/>
        </w:rPr>
        <w:t>Ч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Ф</w:t>
      </w:r>
      <w:r>
        <w:rPr>
          <w:rFonts w:cs="Arial" w:hAnsi="Arial" w:eastAsia="Arial" w:ascii="Arial"/>
          <w:spacing w:val="0"/>
          <w:w w:val="100"/>
          <w:sz w:val="72"/>
          <w:szCs w:val="7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92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2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г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7"/>
          <w:w w:val="100"/>
          <w:position w:val="-1"/>
          <w:sz w:val="26"/>
          <w:szCs w:val="26"/>
        </w:rPr>
        <w:t>ш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1"/>
          <w:w w:val="100"/>
          <w:position w:val="-1"/>
          <w:sz w:val="26"/>
          <w:szCs w:val="26"/>
        </w:rPr>
        <w:t>б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9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7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0"/>
      </w:pPr>
      <w:r>
        <w:pict>
          <v:shape type="#_x0000_t75" style="width:224pt;height:76pt">
            <v:imagedata o:title="" r:id="rId9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6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3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90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7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3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4pt;height:417pt">
            <v:imagedata o:title="" r:id="rId10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color w:val="FF0000"/>
          <w:spacing w:val="-16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3"/>
          <w:w w:val="100"/>
          <w:sz w:val="24"/>
          <w:szCs w:val="24"/>
        </w:rPr>
        <w:t>ш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FF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-2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1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3"/>
          <w:w w:val="100"/>
          <w:sz w:val="24"/>
          <w:szCs w:val="24"/>
        </w:rPr>
        <w:t>ш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lineRule="exact" w:line="780"/>
        <w:ind w:left="2360"/>
      </w:pPr>
      <w:r>
        <w:rPr>
          <w:rFonts w:cs="Arial" w:hAnsi="Arial" w:eastAsia="Arial" w:ascii="Arial"/>
          <w:b/>
          <w:spacing w:val="-48"/>
          <w:w w:val="100"/>
          <w:position w:val="-1"/>
          <w:sz w:val="72"/>
          <w:szCs w:val="72"/>
        </w:rPr>
        <w:t>Г</w:t>
      </w:r>
      <w:r>
        <w:rPr>
          <w:rFonts w:cs="Arial" w:hAnsi="Arial" w:eastAsia="Arial" w:ascii="Arial"/>
          <w:b/>
          <w:spacing w:val="3"/>
          <w:w w:val="100"/>
          <w:position w:val="-1"/>
          <w:sz w:val="72"/>
          <w:szCs w:val="72"/>
        </w:rPr>
        <w:t>л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position w:val="-1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6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72"/>
          <w:szCs w:val="72"/>
        </w:rPr>
        <w:t>5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.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Р</w:t>
      </w:r>
      <w:r>
        <w:rPr>
          <w:rFonts w:cs="Arial" w:hAnsi="Arial" w:eastAsia="Arial" w:ascii="Arial"/>
          <w:b/>
          <w:spacing w:val="19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-4"/>
          <w:w w:val="100"/>
          <w:position w:val="-1"/>
          <w:sz w:val="72"/>
          <w:szCs w:val="72"/>
        </w:rPr>
        <w:t>б</w:t>
      </w:r>
      <w:r>
        <w:rPr>
          <w:rFonts w:cs="Arial" w:hAnsi="Arial" w:eastAsia="Arial" w:ascii="Arial"/>
          <w:b/>
          <w:spacing w:val="-20"/>
          <w:w w:val="100"/>
          <w:position w:val="-1"/>
          <w:sz w:val="72"/>
          <w:szCs w:val="72"/>
        </w:rPr>
        <w:t>о</w:t>
      </w:r>
      <w:r>
        <w:rPr>
          <w:rFonts w:cs="Arial" w:hAnsi="Arial" w:eastAsia="Arial" w:ascii="Arial"/>
          <w:b/>
          <w:spacing w:val="-12"/>
          <w:w w:val="100"/>
          <w:position w:val="-1"/>
          <w:sz w:val="72"/>
          <w:szCs w:val="72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а</w:t>
      </w:r>
      <w:r>
        <w:rPr>
          <w:rFonts w:cs="Arial" w:hAnsi="Arial" w:eastAsia="Arial" w:ascii="Arial"/>
          <w:b/>
          <w:spacing w:val="39"/>
          <w:w w:val="100"/>
          <w:position w:val="-1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72"/>
          <w:szCs w:val="72"/>
        </w:rPr>
        <w:t>с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before="12" w:lineRule="auto" w:line="243"/>
        <w:ind w:left="3940" w:right="1415" w:hanging="2720"/>
        <w:sectPr>
          <w:pgMar w:header="560" w:footer="620" w:top="1660" w:bottom="280" w:left="460" w:right="480"/>
          <w:headerReference w:type="default" r:id="rId101"/>
          <w:pgSz w:w="12240" w:h="15840"/>
        </w:sectPr>
      </w:pPr>
      <w:r>
        <w:rPr>
          <w:rFonts w:cs="Arial" w:hAnsi="Arial" w:eastAsia="Arial" w:ascii="Arial"/>
          <w:b/>
          <w:spacing w:val="3"/>
          <w:w w:val="100"/>
          <w:sz w:val="72"/>
          <w:szCs w:val="72"/>
        </w:rPr>
        <w:t>д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ок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у</w:t>
      </w:r>
      <w:r>
        <w:rPr>
          <w:rFonts w:cs="Arial" w:hAnsi="Arial" w:eastAsia="Arial" w:ascii="Arial"/>
          <w:b/>
          <w:spacing w:val="8"/>
          <w:w w:val="100"/>
          <w:sz w:val="72"/>
          <w:szCs w:val="72"/>
        </w:rPr>
        <w:t>м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е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-12"/>
          <w:w w:val="100"/>
          <w:sz w:val="72"/>
          <w:szCs w:val="72"/>
        </w:rPr>
        <w:t>т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7"/>
          <w:w w:val="100"/>
          <w:sz w:val="72"/>
          <w:szCs w:val="72"/>
        </w:rPr>
        <w:t>м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-3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и</w:t>
      </w:r>
      <w:r>
        <w:rPr>
          <w:rFonts w:cs="Arial" w:hAnsi="Arial" w:eastAsia="Arial" w:ascii="Arial"/>
          <w:b/>
          <w:spacing w:val="-2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-10"/>
          <w:w w:val="100"/>
          <w:sz w:val="72"/>
          <w:szCs w:val="72"/>
        </w:rPr>
        <w:t>ф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ор</w:t>
      </w:r>
      <w:r>
        <w:rPr>
          <w:rFonts w:cs="Arial" w:hAnsi="Arial" w:eastAsia="Arial" w:ascii="Arial"/>
          <w:b/>
          <w:spacing w:val="15"/>
          <w:w w:val="100"/>
          <w:sz w:val="72"/>
          <w:szCs w:val="72"/>
        </w:rPr>
        <w:t>м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ой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 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р</w:t>
      </w:r>
      <w:r>
        <w:rPr>
          <w:rFonts w:cs="Arial" w:hAnsi="Arial" w:eastAsia="Arial" w:ascii="Arial"/>
          <w:b/>
          <w:spacing w:val="19"/>
          <w:w w:val="100"/>
          <w:sz w:val="72"/>
          <w:szCs w:val="72"/>
        </w:rPr>
        <w:t>а</w:t>
      </w:r>
      <w:r>
        <w:rPr>
          <w:rFonts w:cs="Arial" w:hAnsi="Arial" w:eastAsia="Arial" w:ascii="Arial"/>
          <w:b/>
          <w:spacing w:val="2"/>
          <w:w w:val="100"/>
          <w:sz w:val="72"/>
          <w:szCs w:val="72"/>
        </w:rPr>
        <w:t>з</w:t>
      </w:r>
      <w:r>
        <w:rPr>
          <w:rFonts w:cs="Arial" w:hAnsi="Arial" w:eastAsia="Arial" w:ascii="Arial"/>
          <w:b/>
          <w:spacing w:val="5"/>
          <w:w w:val="100"/>
          <w:sz w:val="72"/>
          <w:szCs w:val="72"/>
        </w:rPr>
        <w:t>н</w:t>
      </w:r>
      <w:r>
        <w:rPr>
          <w:rFonts w:cs="Arial" w:hAnsi="Arial" w:eastAsia="Arial" w:ascii="Arial"/>
          <w:b/>
          <w:spacing w:val="1"/>
          <w:w w:val="100"/>
          <w:sz w:val="72"/>
          <w:szCs w:val="72"/>
        </w:rPr>
        <w:t>о</w:t>
      </w:r>
      <w:r>
        <w:rPr>
          <w:rFonts w:cs="Arial" w:hAnsi="Arial" w:eastAsia="Arial" w:ascii="Arial"/>
          <w:b/>
          <w:spacing w:val="-1"/>
          <w:w w:val="100"/>
          <w:sz w:val="72"/>
          <w:szCs w:val="72"/>
        </w:rPr>
        <w:t>с</w:t>
      </w:r>
      <w:r>
        <w:rPr>
          <w:rFonts w:cs="Arial" w:hAnsi="Arial" w:eastAsia="Arial" w:ascii="Arial"/>
          <w:b/>
          <w:spacing w:val="0"/>
          <w:w w:val="100"/>
          <w:sz w:val="72"/>
          <w:szCs w:val="72"/>
        </w:rPr>
        <w:t>ки</w:t>
      </w:r>
      <w:r>
        <w:rPr>
          <w:rFonts w:cs="Arial" w:hAnsi="Arial" w:eastAsia="Arial" w:ascii="Arial"/>
          <w:spacing w:val="0"/>
          <w:w w:val="100"/>
          <w:sz w:val="72"/>
          <w:szCs w:val="7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89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3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х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я</w:t>
      </w:r>
      <w:r>
        <w:rPr>
          <w:rFonts w:cs="Arial" w:hAnsi="Arial" w:eastAsia="Arial" w:ascii="Arial"/>
          <w:b/>
          <w:spacing w:val="-19"/>
          <w:w w:val="100"/>
          <w:position w:val="-1"/>
          <w:sz w:val="26"/>
          <w:szCs w:val="26"/>
        </w:rPr>
        <w:t>щ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b/>
          <w:spacing w:val="-12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88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0"/>
      </w:pPr>
      <w:r>
        <w:pict>
          <v:shape type="#_x0000_t75" style="width:224pt;height:76pt">
            <v:imagedata o:title="" r:id="rId10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6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3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9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87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Ð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è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5pt;height:360pt">
            <v:imagedata o:title="" r:id="rId10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(с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4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6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0"/>
      </w:pPr>
      <w:r>
        <w:pict>
          <v:shape type="#_x0000_t75" style="width:254pt;height:113pt">
            <v:imagedata o:title="" r:id="rId10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8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20"/>
      </w:pPr>
      <w:r>
        <w:pict>
          <v:shape type="#_x0000_t75" style="width:204pt;height:139pt">
            <v:imagedata o:title="" r:id="rId10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85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00"/>
      </w:pPr>
      <w:r>
        <w:pict>
          <v:shape type="#_x0000_t75" style="width:207pt;height:75pt">
            <v:imagedata o:title="" r:id="rId10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725" w:firstLine="120"/>
        <w:sectPr>
          <w:pgMar w:header="560" w:footer="620" w:top="2480" w:bottom="280" w:left="440" w:right="460"/>
          <w:headerReference w:type="default" r:id="rId104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0"/>
      </w:pPr>
      <w:r>
        <w:pict>
          <v:shape type="#_x0000_t75" style="width:255pt;height:129pt">
            <v:imagedata o:title="" r:id="rId10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84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7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ке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40"/>
      </w:pPr>
      <w:r>
        <w:pict>
          <v:shape type="#_x0000_t75" style="width:503pt;height:324pt">
            <v:imagedata o:title="" r:id="rId1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6"/>
        <w:sectPr>
          <w:pgMar w:header="560" w:footer="620" w:top="2480" w:bottom="280" w:left="440" w:right="460"/>
          <w:headerReference w:type="default" r:id="rId108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0"/>
      </w:pPr>
      <w:r>
        <w:pict>
          <v:shape type="#_x0000_t75" style="width:552pt;height:356pt">
            <v:imagedata o:title="" r:id="rId1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4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20" w:right="985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640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16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color w:val="FF0000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/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color w:val="FF0000"/>
          <w:spacing w:val="-19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000000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-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гк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-4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сы</w:t>
      </w:r>
      <w:r>
        <w:rPr>
          <w:rFonts w:cs="Arial" w:hAnsi="Arial" w:eastAsia="Arial" w:ascii="Arial"/>
          <w:color w:val="00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color w:val="000000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color w:val="00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5"/>
          <w:w w:val="100"/>
          <w:sz w:val="24"/>
          <w:szCs w:val="24"/>
        </w:rPr>
        <w:t>ф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-12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color w:val="00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0000"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color w:val="000000"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11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сс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00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000000"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000000"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000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з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000000"/>
          <w:spacing w:val="-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гк</w:t>
      </w:r>
      <w:r>
        <w:rPr>
          <w:rFonts w:cs="Arial" w:hAnsi="Arial" w:eastAsia="Arial" w:ascii="Arial"/>
          <w:b/>
          <w:color w:val="000000"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color w:val="000000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color w:val="00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color w:val="000000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4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сс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000000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color w:val="000000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00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00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00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00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000000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0"/>
        <w:sectPr>
          <w:pgMar w:header="560" w:footer="620" w:top="2480" w:bottom="280" w:left="440" w:right="460"/>
          <w:headerReference w:type="default" r:id="rId111"/>
          <w:pgSz w:w="12240" w:h="15840"/>
        </w:sectPr>
      </w:pP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ш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FF0000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83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2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х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я</w:t>
      </w:r>
      <w:r>
        <w:rPr>
          <w:rFonts w:cs="Arial" w:hAnsi="Arial" w:eastAsia="Arial" w:ascii="Arial"/>
          <w:b/>
          <w:spacing w:val="-19"/>
          <w:w w:val="100"/>
          <w:position w:val="-1"/>
          <w:sz w:val="26"/>
          <w:szCs w:val="26"/>
        </w:rPr>
        <w:t>щ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8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0"/>
      </w:pPr>
      <w:r>
        <w:pict>
          <v:shape type="#_x0000_t75" style="width:224pt;height:76pt">
            <v:imagedata o:title="" r:id="rId1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6"/>
        <w:sectPr>
          <w:pgNumType w:start="60"/>
          <w:pgMar w:header="560" w:footer="620" w:top="1660" w:bottom="280" w:left="460" w:right="480"/>
          <w:headerReference w:type="default" r:id="rId113"/>
          <w:footerReference w:type="default" r:id="rId114"/>
          <w:pgSz w:w="12240" w:h="15840"/>
        </w:sectPr>
      </w:pP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3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8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Â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õ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1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4pt;height:271pt">
            <v:imagedata o:title="" r:id="rId1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1765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3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6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4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6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600"/>
      </w:pP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819" w:hanging="48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3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0"/>
      </w:pPr>
      <w:r>
        <w:pict>
          <v:shape type="#_x0000_t75" style="width:255pt;height:129pt">
            <v:imagedata o:title="" r:id="rId1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80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20"/>
      </w:pPr>
      <w:r>
        <w:pict>
          <v:shape type="#_x0000_t75" style="width:264pt;height:184pt">
            <v:imagedata o:title="" r:id="rId1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1125" w:firstLine="120"/>
        <w:sectPr>
          <w:pgMar w:header="560" w:footer="620" w:top="2480" w:bottom="280" w:left="440" w:right="460"/>
          <w:headerReference w:type="default" r:id="rId117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4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60"/>
      </w:pPr>
      <w:r>
        <w:pict>
          <v:shape type="#_x0000_t75" style="width:201pt;height:139pt">
            <v:imagedata o:title="" r:id="rId1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6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79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80"/>
      </w:pPr>
      <w:r>
        <w:pict>
          <v:shape type="#_x0000_t75" style="width:268pt;height:129pt">
            <v:imagedata o:title="" r:id="rId1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906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4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25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да</w:t>
      </w:r>
      <w:r>
        <w:rPr>
          <w:rFonts w:cs="Arial" w:hAnsi="Arial" w:eastAsia="Arial" w:ascii="Arial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140" w:right="2466" w:firstLine="120"/>
        <w:sectPr>
          <w:pgMar w:header="560" w:footer="620" w:top="2480" w:bottom="280" w:left="440" w:right="460"/>
          <w:headerReference w:type="default" r:id="rId120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ух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00"/>
      </w:pPr>
      <w:r>
        <w:pict>
          <v:shape type="#_x0000_t75" style="width:347pt;height:129pt">
            <v:imagedata o:title="" r:id="rId1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78"/>
        <w:ind w:left="140" w:right="979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4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exact" w:line="260"/>
        <w:ind w:left="140"/>
      </w:pP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78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5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40"/>
      </w:pPr>
      <w:r>
        <w:pict>
          <v:shape type="#_x0000_t75" style="width:212pt;height:139pt">
            <v:imagedata o:title="" r:id="rId1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  <w:sectPr>
          <w:pgMar w:header="560" w:footer="620" w:top="2480" w:bottom="280" w:left="440" w:right="460"/>
          <w:headerReference w:type="default" r:id="rId123"/>
          <w:pgSz w:w="12240" w:h="15840"/>
        </w:sectPr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80"/>
      </w:pPr>
      <w:r>
        <w:pict>
          <v:shape type="#_x0000_t75" style="width:209pt;height:157pt">
            <v:imagedata o:title="" r:id="rId1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z w:val="24"/>
          <w:szCs w:val="24"/>
        </w:rPr>
        <w:t>(</w:t>
      </w:r>
      <w:r>
        <w:rPr>
          <w:rFonts w:cs="Arial" w:hAnsi="Arial" w:eastAsia="Arial" w:ascii="Arial"/>
          <w:spacing w:val="7"/>
          <w:sz w:val="24"/>
          <w:szCs w:val="24"/>
        </w:rPr>
        <w:t>н</w:t>
      </w:r>
      <w:r>
        <w:rPr>
          <w:rFonts w:cs="Arial" w:hAnsi="Arial" w:eastAsia="Arial" w:ascii="Arial"/>
          <w:spacing w:val="7"/>
          <w:sz w:val="24"/>
          <w:szCs w:val="24"/>
        </w:rPr>
        <w:t>а</w:t>
      </w:r>
      <w:r>
        <w:rPr>
          <w:rFonts w:cs="Arial" w:hAnsi="Arial" w:eastAsia="Arial" w:ascii="Arial"/>
          <w:spacing w:val="0"/>
          <w:sz w:val="24"/>
          <w:szCs w:val="24"/>
        </w:rPr>
        <w:t>ж</w:t>
      </w:r>
      <w:r>
        <w:rPr>
          <w:rFonts w:cs="Arial" w:hAnsi="Arial" w:eastAsia="Arial" w:ascii="Arial"/>
          <w:spacing w:val="-47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д.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color w:val="FF0000"/>
          <w:spacing w:val="-6"/>
          <w:w w:val="100"/>
          <w:position w:val="-1"/>
          <w:sz w:val="24"/>
          <w:szCs w:val="24"/>
        </w:rPr>
        <w:t>'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color w:val="FF0000"/>
          <w:spacing w:val="-2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'</w:t>
      </w:r>
      <w:r>
        <w:rPr>
          <w:rFonts w:cs="Arial" w:hAnsi="Arial" w:eastAsia="Arial" w:ascii="Arial"/>
          <w:color w:val="FF0000"/>
          <w:spacing w:val="-1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2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ся</w:t>
      </w:r>
      <w:r>
        <w:rPr>
          <w:rFonts w:cs="Arial" w:hAnsi="Arial" w:eastAsia="Arial" w:ascii="Arial"/>
          <w:color w:val="FF0000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9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6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-17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2"/>
          <w:w w:val="100"/>
          <w:position w:val="-1"/>
          <w:sz w:val="24"/>
          <w:szCs w:val="24"/>
        </w:rPr>
        <w:t>ц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8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1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2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color w:val="FF0000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77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140"/>
      </w:pP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7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80"/>
      </w:pPr>
      <w:r>
        <w:pict>
          <v:shape type="#_x0000_t75" style="width:209pt;height:157pt">
            <v:imagedata o:title="" r:id="rId1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40" w:right="519" w:firstLine="120"/>
        <w:sectPr>
          <w:pgMar w:header="560" w:footer="620" w:top="2480" w:bottom="280" w:left="440" w:right="460"/>
          <w:headerReference w:type="default" r:id="rId126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60"/>
      </w:pPr>
      <w:r>
        <w:pict>
          <v:shape type="#_x0000_t75" style="width:301pt;height:139pt">
            <v:imagedata o:title="" r:id="rId1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14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40"/>
      </w:pP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сл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spacing w:val="-18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pict>
          <v:group style="position:absolute;margin-left:27.5pt;margin-top:-2.79414pt;width:556pt;height:24pt;mso-position-horizontal-relative:page;mso-position-vertical-relative:paragraph;z-index:-2975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9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60"/>
      </w:pPr>
      <w:r>
        <w:pict>
          <v:shape type="#_x0000_t75" style="width:420pt;height:271pt">
            <v:imagedata o:title="" r:id="rId1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66"/>
        <w:sectPr>
          <w:pgMar w:header="560" w:footer="620" w:top="2480" w:bottom="280" w:left="440" w:right="460"/>
          <w:headerReference w:type="default" r:id="rId129"/>
          <w:pgSz w:w="12240" w:h="15840"/>
        </w:sectPr>
      </w:pP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60"/>
      </w:pPr>
      <w:r>
        <w:pict>
          <v:shape type="#_x0000_t75" style="width:420pt;height:271pt">
            <v:imagedata o:title="" r:id="rId1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2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ж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20" w:right="879" w:hanging="480"/>
        <w:sectPr>
          <w:pgMar w:header="560" w:footer="620" w:top="2480" w:bottom="280" w:left="440" w:right="460"/>
          <w:headerReference w:type="default" r:id="rId132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74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5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3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"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40"/>
      </w:pP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'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7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4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4pt;height:232pt">
            <v:imagedata o:title="" r:id="rId1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512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23"/>
          <w:w w:val="100"/>
          <w:sz w:val="24"/>
          <w:szCs w:val="24"/>
        </w:rPr>
        <w:t>щ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я)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881" w:hanging="480"/>
        <w:sectPr>
          <w:pgMar w:header="560" w:footer="620" w:top="1660" w:bottom="280" w:left="460" w:right="480"/>
          <w:headerReference w:type="default" r:id="rId134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b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11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7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Ð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è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5pt;height:111pt">
            <v:imagedata o:title="" r:id="rId1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787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)'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6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5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0"/>
          <w:w w:val="100"/>
          <w:position w:val="-1"/>
          <w:sz w:val="24"/>
          <w:szCs w:val="24"/>
        </w:rPr>
        <w:t>ка</w:t>
      </w:r>
      <w:r>
        <w:rPr>
          <w:rFonts w:cs="Arial" w:hAnsi="Arial" w:eastAsia="Arial" w:ascii="Arial"/>
          <w:b/>
          <w:color w:val="FF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b/>
          <w:color w:val="FF0000"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-6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для</w:t>
      </w:r>
      <w:r>
        <w:rPr>
          <w:rFonts w:cs="Arial" w:hAnsi="Arial" w:eastAsia="Arial" w:ascii="Arial"/>
          <w:color w:val="FF0000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1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7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Ð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è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4pt;height:118pt">
            <v:imagedata o:title="" r:id="rId1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566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1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29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ку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color w:val="FF0000"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color w:val="FF0000"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color w:val="FF0000"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color w:val="FF0000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FF0000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color w:val="FF0000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color w:val="FF0000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color w:val="FF0000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2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FF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color w:val="FF0000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color w:val="FF0000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color w:val="FF0000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FF0000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color w:val="FF0000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color w:val="FF0000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color w:val="FF0000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color w:val="FF0000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850" w:hanging="48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ц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я)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0"/>
      </w:pPr>
      <w:r>
        <w:pict>
          <v:shape type="#_x0000_t75" style="width:545pt;height:334pt">
            <v:imagedata o:title="" r:id="rId1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6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ух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ду</w:t>
      </w:r>
      <w:r>
        <w:rPr>
          <w:rFonts w:cs="Arial" w:hAnsi="Arial" w:eastAsia="Arial" w:ascii="Arial"/>
          <w:spacing w:val="-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4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140" w:right="1026"/>
        <w:sectPr>
          <w:pgNumType w:start="70"/>
          <w:pgMar w:header="560" w:footer="620" w:top="2480" w:bottom="280" w:left="440" w:right="460"/>
          <w:headerReference w:type="default" r:id="rId138"/>
          <w:footerReference w:type="default" r:id="rId139"/>
          <w:pgSz w:w="12240" w:h="15840"/>
        </w:sectPr>
      </w:pPr>
      <w:r>
        <w:pict>
          <v:group style="position:absolute;margin-left:535.5pt;margin-top:14.9559pt;width:3pt;height:0pt;mso-position-horizontal-relative:page;mso-position-vertical-relative:paragraph;z-index:-2970" coordorigin="10710,299" coordsize="60,0">
            <v:shape style="position:absolute;left:10710;top:299;width:60;height:0" coordorigin="10710,299" coordsize="60,0" path="m10710,299l10770,299e" filled="f" stroked="t" strokeweight="1pt" strokecolor="#000000">
              <v:path arrowok="t"/>
            </v:shape>
            <w10:wrap type="none"/>
          </v:group>
        </w:pict>
      </w:r>
      <w:r>
        <w:pict>
          <v:group style="position:absolute;margin-left:60.5pt;margin-top:30.9559pt;width:3pt;height:0pt;mso-position-horizontal-relative:page;mso-position-vertical-relative:paragraph;z-index:-2969" coordorigin="1210,619" coordsize="60,0">
            <v:shape style="position:absolute;left:1210;top:619;width:60;height:0" coordorigin="1210,619" coordsize="60,0" path="m1210,619l1270,619e" filled="f" stroked="t" strokeweight="1pt" strokecolor="#000000">
              <v:path arrowok="t"/>
            </v:shape>
            <w10:wrap type="none"/>
          </v:group>
        </w:pict>
      </w:r>
      <w:r>
        <w:pict>
          <v:group style="position:absolute;margin-left:138.5pt;margin-top:30.9559pt;width:3pt;height:0pt;mso-position-horizontal-relative:page;mso-position-vertical-relative:paragraph;z-index:-2968" coordorigin="2770,619" coordsize="60,0">
            <v:shape style="position:absolute;left:2770;top:619;width:60;height:0" coordorigin="2770,619" coordsize="60,0" path="m2770,619l2830,619e" filled="f" stroked="t" strokeweight="1pt" strokecolor="#000000">
              <v:path arrowok="t"/>
            </v:shape>
            <w10:wrap type="none"/>
          </v:group>
        </w:pict>
      </w:r>
      <w:r>
        <w:pict>
          <v:group style="position:absolute;margin-left:148.5pt;margin-top:30.9559pt;width:3pt;height:0pt;mso-position-horizontal-relative:page;mso-position-vertical-relative:paragraph;z-index:-2967" coordorigin="2970,619" coordsize="60,0">
            <v:shape style="position:absolute;left:2970;top:619;width:60;height:0" coordorigin="2970,619" coordsize="60,0" path="m2970,619l3030,619e" filled="f" stroked="t" strokeweight="1pt" strokecolor="#000000">
              <v:path arrowok="t"/>
            </v:shape>
            <w10:wrap type="none"/>
          </v:group>
        </w:pict>
      </w:r>
      <w:r>
        <w:pict>
          <v:group style="position:absolute;margin-left:196.5pt;margin-top:30.9559pt;width:3pt;height:0pt;mso-position-horizontal-relative:page;mso-position-vertical-relative:paragraph;z-index:-2966" coordorigin="3930,619" coordsize="60,0">
            <v:shape style="position:absolute;left:3930;top:619;width:60;height:0" coordorigin="3930,619" coordsize="60,0" path="m3930,619l3990,619e" filled="f" stroked="t" strokeweight="1pt" strokecolor="#000000">
              <v:path arrowok="t"/>
            </v:shape>
            <w10:wrap type="none"/>
          </v:group>
        </w:pict>
      </w:r>
      <w:r>
        <w:pict>
          <v:group style="position:absolute;margin-left:213.5pt;margin-top:30.9559pt;width:3pt;height:0pt;mso-position-horizontal-relative:page;mso-position-vertical-relative:paragraph;z-index:-2965" coordorigin="4270,619" coordsize="60,0">
            <v:shape style="position:absolute;left:4270;top:619;width:60;height:0" coordorigin="4270,619" coordsize="60,0" path="m4270,619l4330,619e" filled="f" stroked="t" strokeweight="1pt" strokecolor="#000000">
              <v:path arrowok="t"/>
            </v:shape>
            <w10:wrap type="none"/>
          </v:group>
        </w:pict>
      </w:r>
      <w:r>
        <w:pict>
          <v:group style="position:absolute;margin-left:262.5pt;margin-top:30.9559pt;width:3pt;height:0pt;mso-position-horizontal-relative:page;mso-position-vertical-relative:paragraph;z-index:-2964" coordorigin="5250,619" coordsize="60,0">
            <v:shape style="position:absolute;left:5250;top:619;width:60;height:0" coordorigin="5250,619" coordsize="60,0" path="m5250,619l5310,619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  <w:u w:val="single" w:color="000000"/>
        </w:rPr>
        <w:t>у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1"/>
          <w:w w:val="100"/>
          <w:sz w:val="24"/>
          <w:szCs w:val="24"/>
          <w:u w:val="single" w:color="000000"/>
        </w:rPr>
        <w:t>ч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  <w:t>е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у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13"/>
          <w:w w:val="100"/>
          <w:sz w:val="24"/>
          <w:szCs w:val="24"/>
          <w:u w:val="single" w:color="000000"/>
        </w:rPr>
        <w:t>у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8"/>
          <w:w w:val="100"/>
          <w:sz w:val="24"/>
          <w:szCs w:val="24"/>
          <w:u w:val="single" w:color="000000"/>
        </w:rPr>
        <w:t>л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  <w:t>е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  <w:t>и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я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п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13"/>
          <w:w w:val="100"/>
          <w:sz w:val="24"/>
          <w:szCs w:val="24"/>
          <w:u w:val="single" w:color="000000"/>
        </w:rPr>
        <w:t>у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к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  <w:t>с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  <w:t>р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  <w:t>н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у</w:t>
      </w:r>
      <w:r>
        <w:rPr>
          <w:rFonts w:cs="Arial" w:hAnsi="Arial" w:eastAsia="Arial" w:ascii="Arial"/>
          <w:b/>
          <w:spacing w:val="-1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  <w:t>т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  <w:t>в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  <w:t>а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  <w:t>р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  <w:t>о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  <w:u w:val="single" w:color="000000"/>
        </w:rPr>
      </w:r>
      <w:r>
        <w:rPr>
          <w:rFonts w:cs="Arial" w:hAnsi="Arial" w:eastAsia="Arial" w:ascii="Arial"/>
          <w:b/>
          <w:spacing w:val="0"/>
          <w:w w:val="100"/>
          <w:sz w:val="24"/>
          <w:szCs w:val="24"/>
          <w:u w:val="single" w:color="000000"/>
        </w:rPr>
        <w:t>в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-18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'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2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6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3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246"/>
      </w:pP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3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0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b/>
          <w:i/>
          <w:spacing w:val="-14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2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7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9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2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b/>
          <w:i/>
          <w:spacing w:val="-5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6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592" w:hanging="48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600" w:right="1978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1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-1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)'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7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600" w:right="1107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i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1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12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&gt;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0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i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i/>
          <w:spacing w:val="-4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i/>
          <w:spacing w:val="-8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11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i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i/>
          <w:spacing w:val="-6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i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i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i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i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6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787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)'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дл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60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566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2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auto" w:line="278"/>
        <w:ind w:left="600" w:right="809" w:hanging="480"/>
        <w:sectPr>
          <w:pgMar w:header="560" w:footer="620" w:top="2300" w:bottom="280" w:left="460" w:right="480"/>
          <w:headerReference w:type="default" r:id="rId141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6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2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/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lineRule="exact" w:line="780"/>
        <w:ind w:left="720"/>
      </w:pPr>
      <w:r>
        <w:pict>
          <v:group style="position:absolute;margin-left:28.5pt;margin-top:740.5pt;width:554pt;height:0pt;mso-position-horizontal-relative:page;mso-position-vertical-relative:page;z-index:-2959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48"/>
          <w:w w:val="100"/>
          <w:position w:val="-2"/>
          <w:sz w:val="72"/>
          <w:szCs w:val="72"/>
        </w:rPr>
        <w:t>Г</w:t>
      </w:r>
      <w:r>
        <w:rPr>
          <w:rFonts w:cs="Arial" w:hAnsi="Arial" w:eastAsia="Arial" w:ascii="Arial"/>
          <w:b/>
          <w:spacing w:val="3"/>
          <w:w w:val="100"/>
          <w:position w:val="-2"/>
          <w:sz w:val="72"/>
          <w:szCs w:val="72"/>
        </w:rPr>
        <w:t>л</w:t>
      </w:r>
      <w:r>
        <w:rPr>
          <w:rFonts w:cs="Arial" w:hAnsi="Arial" w:eastAsia="Arial" w:ascii="Arial"/>
          <w:b/>
          <w:spacing w:val="19"/>
          <w:w w:val="100"/>
          <w:position w:val="-2"/>
          <w:sz w:val="72"/>
          <w:szCs w:val="72"/>
        </w:rPr>
        <w:t>а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в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а</w:t>
      </w:r>
      <w:r>
        <w:rPr>
          <w:rFonts w:cs="Arial" w:hAnsi="Arial" w:eastAsia="Arial" w:ascii="Arial"/>
          <w:b/>
          <w:spacing w:val="60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2"/>
          <w:sz w:val="72"/>
          <w:szCs w:val="72"/>
        </w:rPr>
        <w:t>6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.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1"/>
          <w:w w:val="100"/>
          <w:position w:val="-2"/>
          <w:sz w:val="72"/>
          <w:szCs w:val="72"/>
        </w:rPr>
        <w:t>Т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и</w:t>
      </w:r>
      <w:r>
        <w:rPr>
          <w:rFonts w:cs="Arial" w:hAnsi="Arial" w:eastAsia="Arial" w:ascii="Arial"/>
          <w:b/>
          <w:spacing w:val="5"/>
          <w:w w:val="100"/>
          <w:position w:val="-2"/>
          <w:sz w:val="72"/>
          <w:szCs w:val="72"/>
        </w:rPr>
        <w:t>п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и</w:t>
      </w:r>
      <w:r>
        <w:rPr>
          <w:rFonts w:cs="Arial" w:hAnsi="Arial" w:eastAsia="Arial" w:ascii="Arial"/>
          <w:b/>
          <w:spacing w:val="2"/>
          <w:w w:val="100"/>
          <w:position w:val="-2"/>
          <w:sz w:val="72"/>
          <w:szCs w:val="72"/>
        </w:rPr>
        <w:t>ч</w:t>
      </w:r>
      <w:r>
        <w:rPr>
          <w:rFonts w:cs="Arial" w:hAnsi="Arial" w:eastAsia="Arial" w:ascii="Arial"/>
          <w:b/>
          <w:spacing w:val="5"/>
          <w:w w:val="100"/>
          <w:position w:val="-2"/>
          <w:sz w:val="72"/>
          <w:szCs w:val="72"/>
        </w:rPr>
        <w:t>н</w:t>
      </w:r>
      <w:r>
        <w:rPr>
          <w:rFonts w:cs="Arial" w:hAnsi="Arial" w:eastAsia="Arial" w:ascii="Arial"/>
          <w:b/>
          <w:spacing w:val="5"/>
          <w:w w:val="100"/>
          <w:position w:val="-2"/>
          <w:sz w:val="72"/>
          <w:szCs w:val="72"/>
        </w:rPr>
        <w:t>ы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е</w:t>
      </w:r>
      <w:r>
        <w:rPr>
          <w:rFonts w:cs="Arial" w:hAnsi="Arial" w:eastAsia="Arial" w:ascii="Arial"/>
          <w:b/>
          <w:spacing w:val="19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7"/>
          <w:w w:val="100"/>
          <w:position w:val="-2"/>
          <w:sz w:val="72"/>
          <w:szCs w:val="72"/>
        </w:rPr>
        <w:t>о</w:t>
      </w:r>
      <w:r>
        <w:rPr>
          <w:rFonts w:cs="Arial" w:hAnsi="Arial" w:eastAsia="Arial" w:ascii="Arial"/>
          <w:b/>
          <w:spacing w:val="20"/>
          <w:w w:val="100"/>
          <w:position w:val="-2"/>
          <w:sz w:val="72"/>
          <w:szCs w:val="72"/>
        </w:rPr>
        <w:t>ш</w:t>
      </w:r>
      <w:r>
        <w:rPr>
          <w:rFonts w:cs="Arial" w:hAnsi="Arial" w:eastAsia="Arial" w:ascii="Arial"/>
          <w:b/>
          <w:spacing w:val="-3"/>
          <w:w w:val="100"/>
          <w:position w:val="-2"/>
          <w:sz w:val="72"/>
          <w:szCs w:val="72"/>
        </w:rPr>
        <w:t>и</w:t>
      </w:r>
      <w:r>
        <w:rPr>
          <w:rFonts w:cs="Arial" w:hAnsi="Arial" w:eastAsia="Arial" w:ascii="Arial"/>
          <w:b/>
          <w:spacing w:val="-5"/>
          <w:w w:val="100"/>
          <w:position w:val="-2"/>
          <w:sz w:val="72"/>
          <w:szCs w:val="72"/>
        </w:rPr>
        <w:t>б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ки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142"/>
          <w:footerReference w:type="default" r:id="rId143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72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58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7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7"/>
          <w:w w:val="100"/>
          <w:position w:val="-1"/>
          <w:sz w:val="26"/>
          <w:szCs w:val="26"/>
        </w:rPr>
        <w:t>ш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1"/>
          <w:w w:val="100"/>
          <w:position w:val="-1"/>
          <w:sz w:val="26"/>
          <w:szCs w:val="26"/>
        </w:rPr>
        <w:t>б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ии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24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ю</w:t>
      </w:r>
      <w:r>
        <w:rPr>
          <w:rFonts w:cs="Arial" w:hAnsi="Arial" w:eastAsia="Arial" w:ascii="Arial"/>
          <w:spacing w:val="-15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7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4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х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x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m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l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b/>
          <w:spacing w:val="1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80"/>
      </w:pPr>
      <w:r>
        <w:pict>
          <v:shape type="#_x0000_t75" style="width:267pt;height:108pt">
            <v:imagedata o:title="" r:id="rId1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945" w:firstLine="120"/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Есл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x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</w:t>
      </w:r>
      <w:r>
        <w:rPr>
          <w:rFonts w:cs="Arial" w:hAnsi="Arial" w:eastAsia="Arial" w:ascii="Arial"/>
          <w:spacing w:val="-4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exact" w:line="260"/>
        <w:ind w:left="240"/>
      </w:pP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х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з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60"/>
      </w:pPr>
      <w:r>
        <w:pict>
          <v:shape type="#_x0000_t75" style="width:298pt;height:108pt">
            <v:imagedata o:title="" r:id="rId1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1054" w:firstLine="120"/>
        <w:sectPr>
          <w:pgNumType w:start="73"/>
          <w:pgMar w:footer="620" w:header="560" w:top="1660" w:bottom="280" w:left="460" w:right="480"/>
          <w:footerReference w:type="default" r:id="rId144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Есл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)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5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54pt;height:516pt">
            <v:imagedata o:title="" r:id="rId1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9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54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1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8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7"/>
          <w:w w:val="100"/>
          <w:position w:val="-1"/>
          <w:sz w:val="26"/>
          <w:szCs w:val="26"/>
        </w:rPr>
        <w:t>ш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1"/>
          <w:w w:val="100"/>
          <w:position w:val="-1"/>
          <w:sz w:val="26"/>
          <w:szCs w:val="26"/>
        </w:rPr>
        <w:t>б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в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4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ю</w:t>
      </w:r>
      <w:r>
        <w:rPr>
          <w:rFonts w:cs="Arial" w:hAnsi="Arial" w:eastAsia="Arial" w:ascii="Arial"/>
          <w:spacing w:val="-15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2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3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в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00"/>
      </w:pPr>
      <w:r>
        <w:pict>
          <v:shape type="#_x0000_t75" style="width:275pt;height:123pt">
            <v:imagedata o:title="" r:id="rId1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120" w:right="505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2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20"/>
      </w:pPr>
      <w:r>
        <w:pict>
          <v:shape type="#_x0000_t75" style="width:312pt;height:108pt">
            <v:imagedata o:title="" r:id="rId1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9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Mar w:header="560" w:footer="620" w:top="1660" w:bottom="280" w:left="460" w:right="480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4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ю</w:t>
      </w:r>
      <w:r>
        <w:rPr>
          <w:rFonts w:cs="Arial" w:hAnsi="Arial" w:eastAsia="Arial" w:ascii="Arial"/>
          <w:spacing w:val="-15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-20"/>
          <w:w w:val="100"/>
          <w:position w:val="-1"/>
          <w:sz w:val="24"/>
          <w:szCs w:val="24"/>
        </w:rPr>
        <w:t>у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1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40"/>
      </w:pPr>
      <w:r>
        <w:pict>
          <v:shape type="#_x0000_t75" style="width:311pt;height:152pt">
            <v:imagedata o:title="" r:id="rId1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527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8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ск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 w:lineRule="auto" w:line="278"/>
        <w:ind w:left="120" w:right="1120" w:firstLine="12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ЧФ</w:t>
      </w:r>
      <w:r>
        <w:rPr>
          <w:rFonts w:cs="Arial" w:hAnsi="Arial" w:eastAsia="Arial" w:ascii="Arial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120"/>
      </w:pPr>
      <w:r>
        <w:rPr>
          <w:rFonts w:cs="Arial" w:hAnsi="Arial" w:eastAsia="Arial" w:ascii="Arial"/>
          <w:spacing w:val="-3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 w:lineRule="exact" w:line="260"/>
        <w:ind w:left="120"/>
      </w:pP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й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7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position w:val="-1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г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50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40"/>
      </w:pPr>
      <w:r>
        <w:pict>
          <v:shape type="#_x0000_t75" style="width:300pt;height:133pt">
            <v:imagedata o:title="" r:id="rId1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78"/>
        <w:ind w:left="120" w:right="2659" w:firstLine="120"/>
        <w:sectPr>
          <w:pgMar w:header="560" w:footer="620" w:top="2300" w:bottom="280" w:left="460" w:right="480"/>
          <w:headerReference w:type="default" r:id="rId150"/>
          <w:pgSz w:w="12240" w:h="15840"/>
        </w:sectPr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2"/>
          <w:w w:val="100"/>
          <w:sz w:val="24"/>
          <w:szCs w:val="24"/>
        </w:rPr>
        <w:t>я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дю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7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48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й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8"/>
          <w:w w:val="100"/>
          <w:sz w:val="24"/>
          <w:szCs w:val="24"/>
        </w:rPr>
        <w:t>д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т</w:t>
      </w:r>
      <w:r>
        <w:rPr>
          <w:rFonts w:cs="Arial" w:hAnsi="Arial" w:eastAsia="Arial" w:ascii="Arial"/>
          <w:b/>
          <w:spacing w:val="-2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0"/>
      </w:pPr>
      <w:r>
        <w:pict>
          <v:group style="position:absolute;margin-left:28.5pt;margin-top:740.5pt;width:554pt;height:0pt;mso-position-horizontal-relative:page;mso-position-vertical-relative:page;z-index:-2949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shape type="#_x0000_t75" style="width:253pt;height:108pt">
            <v:imagedata o:title="" r:id="rId1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00"/>
        <w:sectPr>
          <w:pgMar w:header="560" w:footer="0" w:top="1660" w:bottom="280" w:left="460" w:right="480"/>
          <w:headerReference w:type="default" r:id="rId153"/>
          <w:footerReference w:type="default" r:id="rId154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78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25.0438pt;width:554pt;height:0pt;mso-position-horizontal-relative:page;mso-position-vertical-relative:paragraph;z-index:-2947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У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1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6"/>
          <w:szCs w:val="26"/>
        </w:rPr>
        <w:t>2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0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.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17"/>
          <w:w w:val="100"/>
          <w:position w:val="-1"/>
          <w:sz w:val="26"/>
          <w:szCs w:val="26"/>
        </w:rPr>
        <w:t>ш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-1"/>
          <w:w w:val="100"/>
          <w:position w:val="-1"/>
          <w:sz w:val="26"/>
          <w:szCs w:val="26"/>
        </w:rPr>
        <w:t>б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п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и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р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3"/>
          <w:w w:val="100"/>
          <w:position w:val="-1"/>
          <w:sz w:val="26"/>
          <w:szCs w:val="26"/>
        </w:rPr>
        <w:t>н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1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23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Э</w:t>
      </w:r>
      <w:r>
        <w:rPr>
          <w:rFonts w:cs="Arial" w:hAnsi="Arial" w:eastAsia="Arial" w:ascii="Arial"/>
          <w:b/>
          <w:spacing w:val="-8"/>
          <w:w w:val="100"/>
          <w:position w:val="-1"/>
          <w:sz w:val="26"/>
          <w:szCs w:val="26"/>
        </w:rPr>
        <w:t>С</w:t>
      </w:r>
      <w:r>
        <w:rPr>
          <w:rFonts w:cs="Arial" w:hAnsi="Arial" w:eastAsia="Arial" w:ascii="Arial"/>
          <w:b/>
          <w:spacing w:val="-3"/>
          <w:w w:val="100"/>
          <w:position w:val="-1"/>
          <w:sz w:val="26"/>
          <w:szCs w:val="26"/>
        </w:rPr>
        <w:t>Ч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Ф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exact" w:line="260"/>
        <w:ind w:left="240"/>
      </w:pP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position w:val="-1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position w:val="-1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ю</w:t>
      </w:r>
      <w:r>
        <w:rPr>
          <w:rFonts w:cs="Arial" w:hAnsi="Arial" w:eastAsia="Arial" w:ascii="Arial"/>
          <w:spacing w:val="-15"/>
          <w:w w:val="100"/>
          <w:position w:val="-1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position w:val="-1"/>
          <w:sz w:val="24"/>
          <w:szCs w:val="24"/>
        </w:rPr>
        <w:t>в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ы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position w:val="-1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position w:val="-1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position w:val="-1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position w:val="-1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position w:val="-1"/>
          <w:sz w:val="24"/>
          <w:szCs w:val="24"/>
        </w:rPr>
        <w:t>Э</w:t>
      </w:r>
      <w:r>
        <w:rPr>
          <w:rFonts w:cs="Arial" w:hAnsi="Arial" w:eastAsia="Arial" w:ascii="Arial"/>
          <w:spacing w:val="6"/>
          <w:w w:val="100"/>
          <w:position w:val="-1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Ч</w:t>
      </w:r>
      <w:r>
        <w:rPr>
          <w:rFonts w:cs="Arial" w:hAnsi="Arial" w:eastAsia="Arial" w:ascii="Arial"/>
          <w:spacing w:val="-3"/>
          <w:w w:val="100"/>
          <w:position w:val="-1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position w:val="-1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46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п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у</w:t>
      </w:r>
      <w:r>
        <w:rPr>
          <w:rFonts w:cs="Arial" w:hAnsi="Arial" w:eastAsia="Arial" w:ascii="Arial"/>
          <w:b/>
          <w:spacing w:val="1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н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9"/>
          <w:w w:val="100"/>
          <w:sz w:val="24"/>
          <w:szCs w:val="24"/>
        </w:rPr>
        <w:t>Э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-9"/>
          <w:w w:val="100"/>
          <w:sz w:val="24"/>
          <w:szCs w:val="24"/>
        </w:rPr>
        <w:t>Ч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20"/>
        <w:ind w:left="120" w:right="433" w:firstLine="120"/>
      </w:pP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3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4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ц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5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К'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й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2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</w:pPr>
      <w:r>
        <w:pict>
          <v:group style="position:absolute;margin-left:27.5pt;margin-top:-2.79414pt;width:556pt;height:24pt;mso-position-horizontal-relative:page;mso-position-vertical-relative:paragraph;z-index:-2945" coordorigin="550,-56" coordsize="11120,480">
            <v:group style="position:absolute;left:560;top:-46;width:11100;height:460" coordorigin="560,-46" coordsize="11100,460">
              <v:shape style="position:absolute;left:560;top:-46;width:11100;height:460" coordorigin="560,-46" coordsize="11100,460" path="m560,-46l560,414,11660,414,11660,-46,560,-46xe" filled="t" fillcolor="#DDE6EF" stroked="f">
                <v:path arrowok="t"/>
                <v:fill/>
              </v:shape>
              <v:group style="position:absolute;left:570;top:-36;width:11080;height:440" coordorigin="570,-36" coordsize="11080,440">
                <v:shape style="position:absolute;left:570;top:-36;width:11080;height:440" coordorigin="570,-36" coordsize="11080,440" path="m570,-36l11650,-36,11650,404,570,404,570,-36xe" filled="f" stroked="t" strokeweight="1pt" strokecolor="#000000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с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5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15"/>
          <w:w w:val="100"/>
          <w:sz w:val="24"/>
          <w:szCs w:val="24"/>
        </w:rPr>
        <w:t>Ф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р</w:t>
      </w:r>
      <w:r>
        <w:rPr>
          <w:rFonts w:cs="Arial" w:hAnsi="Arial" w:eastAsia="Arial" w:ascii="Arial"/>
          <w:b/>
          <w:spacing w:val="-18"/>
          <w:w w:val="100"/>
          <w:sz w:val="24"/>
          <w:szCs w:val="24"/>
        </w:rPr>
        <w:t>м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3"/>
          <w:w w:val="100"/>
          <w:sz w:val="24"/>
          <w:szCs w:val="24"/>
        </w:rPr>
        <w:t>'</w:t>
      </w:r>
      <w:r>
        <w:rPr>
          <w:rFonts w:cs="Arial" w:hAnsi="Arial" w:eastAsia="Arial" w:ascii="Arial"/>
          <w:b/>
          <w:spacing w:val="7"/>
          <w:w w:val="100"/>
          <w:sz w:val="24"/>
          <w:szCs w:val="24"/>
        </w:rPr>
        <w:t>4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b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5"/>
          <w:w w:val="100"/>
          <w:sz w:val="24"/>
          <w:szCs w:val="24"/>
        </w:rPr>
        <w:t>Л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г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b/>
          <w:spacing w:val="-7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-20"/>
          <w:w w:val="100"/>
          <w:sz w:val="24"/>
          <w:szCs w:val="24"/>
        </w:rPr>
        <w:t>ш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и</w:t>
      </w:r>
      <w:r>
        <w:rPr>
          <w:rFonts w:cs="Arial" w:hAnsi="Arial" w:eastAsia="Arial" w:ascii="Arial"/>
          <w:b/>
          <w:spacing w:val="-8"/>
          <w:w w:val="100"/>
          <w:sz w:val="24"/>
          <w:szCs w:val="24"/>
        </w:rPr>
        <w:t>б</w:t>
      </w:r>
      <w:r>
        <w:rPr>
          <w:rFonts w:cs="Arial" w:hAnsi="Arial" w:eastAsia="Arial" w:ascii="Arial"/>
          <w:b/>
          <w:spacing w:val="-6"/>
          <w:w w:val="100"/>
          <w:sz w:val="24"/>
          <w:szCs w:val="24"/>
        </w:rPr>
        <w:t>о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к'</w:t>
      </w:r>
      <w:r>
        <w:rPr>
          <w:rFonts w:cs="Arial" w:hAnsi="Arial" w:eastAsia="Arial" w:asci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240"/>
      </w:pPr>
      <w:r>
        <w:rPr>
          <w:rFonts w:cs="Arial" w:hAnsi="Arial" w:eastAsia="Arial" w:ascii="Arial"/>
          <w:spacing w:val="8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г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9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8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х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: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1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ся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5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-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2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дл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-14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9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3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8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44"/>
        <w:ind w:left="120"/>
        <w:sectPr>
          <w:pgNumType w:start="79"/>
          <w:pgMar w:footer="620" w:header="560" w:top="1660" w:bottom="280" w:left="460" w:right="480"/>
          <w:footerReference w:type="default" r:id="rId156"/>
          <w:pgSz w:w="12240" w:h="15840"/>
        </w:sectPr>
      </w:pPr>
      <w:r>
        <w:rPr>
          <w:rFonts w:cs="Arial" w:hAnsi="Arial" w:eastAsia="Arial" w:ascii="Arial"/>
          <w:spacing w:val="6"/>
          <w:w w:val="100"/>
          <w:sz w:val="24"/>
          <w:szCs w:val="24"/>
        </w:rPr>
        <w:t>4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5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spacing w:val="-6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-2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лж</w:t>
      </w:r>
      <w:r>
        <w:rPr>
          <w:rFonts w:cs="Arial" w:hAnsi="Arial" w:eastAsia="Arial" w:ascii="Arial"/>
          <w:spacing w:val="-47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ь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2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240"/>
        <w:sectPr>
          <w:pgNumType w:start="80"/>
          <w:pgMar w:header="560" w:footer="620" w:top="2300" w:bottom="280" w:left="460" w:right="480"/>
          <w:headerReference w:type="default" r:id="rId157"/>
          <w:footerReference w:type="default" r:id="rId158"/>
          <w:pgSz w:w="12240" w:h="15840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м</w:t>
      </w:r>
      <w:r>
        <w:rPr>
          <w:rFonts w:cs="Arial" w:hAnsi="Arial" w:eastAsia="Arial" w:ascii="Arial"/>
          <w:spacing w:val="8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10"/>
          <w:w w:val="100"/>
          <w:sz w:val="24"/>
          <w:szCs w:val="24"/>
        </w:rPr>
        <w:t>т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5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ы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ш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3"/>
          <w:w w:val="100"/>
          <w:sz w:val="24"/>
          <w:szCs w:val="24"/>
        </w:rPr>
        <w:t>б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,</w:t>
      </w:r>
      <w:r>
        <w:rPr>
          <w:rFonts w:cs="Arial" w:hAnsi="Arial" w:eastAsia="Arial" w:ascii="Arial"/>
          <w:spacing w:val="-13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7"/>
          <w:w w:val="100"/>
          <w:sz w:val="24"/>
          <w:szCs w:val="24"/>
        </w:rPr>
        <w:t>в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ю</w:t>
      </w:r>
      <w:r>
        <w:rPr>
          <w:rFonts w:cs="Arial" w:hAnsi="Arial" w:eastAsia="Arial" w:ascii="Arial"/>
          <w:spacing w:val="-15"/>
          <w:w w:val="100"/>
          <w:sz w:val="24"/>
          <w:szCs w:val="24"/>
        </w:rPr>
        <w:t>щ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п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-20"/>
          <w:w w:val="100"/>
          <w:sz w:val="24"/>
          <w:szCs w:val="24"/>
        </w:rPr>
        <w:t>у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д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л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е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р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а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з</w:t>
      </w:r>
      <w:r>
        <w:rPr>
          <w:rFonts w:cs="Arial" w:hAnsi="Arial" w:eastAsia="Arial" w:ascii="Arial"/>
          <w:spacing w:val="10"/>
          <w:w w:val="100"/>
          <w:sz w:val="24"/>
          <w:szCs w:val="24"/>
        </w:rPr>
        <w:t>н</w:t>
      </w:r>
      <w:r>
        <w:rPr>
          <w:rFonts w:cs="Arial" w:hAnsi="Arial" w:eastAsia="Arial" w:ascii="Arial"/>
          <w:spacing w:val="6"/>
          <w:w w:val="100"/>
          <w:sz w:val="24"/>
          <w:szCs w:val="24"/>
        </w:rPr>
        <w:t>о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15"/>
          <w:w w:val="100"/>
          <w:sz w:val="24"/>
          <w:szCs w:val="24"/>
        </w:rPr>
        <w:t>к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и</w:t>
      </w:r>
      <w:r>
        <w:rPr>
          <w:rFonts w:cs="Arial" w:hAnsi="Arial" w:eastAsia="Arial" w:ascii="Arial"/>
          <w:spacing w:val="-1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Э</w:t>
      </w:r>
      <w:r>
        <w:rPr>
          <w:rFonts w:cs="Arial" w:hAnsi="Arial" w:eastAsia="Arial" w:ascii="Arial"/>
          <w:spacing w:val="7"/>
          <w:w w:val="100"/>
          <w:sz w:val="24"/>
          <w:szCs w:val="24"/>
        </w:rPr>
        <w:t>С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Ч</w:t>
      </w:r>
      <w:r>
        <w:rPr>
          <w:rFonts w:cs="Arial" w:hAnsi="Arial" w:eastAsia="Arial" w:ascii="Arial"/>
          <w:spacing w:val="-2"/>
          <w:w w:val="100"/>
          <w:sz w:val="24"/>
          <w:szCs w:val="24"/>
        </w:rPr>
        <w:t>Ф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2"/>
          <w:szCs w:val="72"/>
        </w:rPr>
        <w:jc w:val="left"/>
        <w:spacing w:lineRule="exact" w:line="780"/>
        <w:ind w:left="3360"/>
      </w:pPr>
      <w:r>
        <w:pict>
          <v:group style="position:absolute;margin-left:28.5pt;margin-top:740.5pt;width:554pt;height:0pt;mso-position-horizontal-relative:page;mso-position-vertical-relative:page;z-index:-2944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7"/>
          <w:w w:val="100"/>
          <w:position w:val="-2"/>
          <w:sz w:val="72"/>
          <w:szCs w:val="72"/>
        </w:rPr>
        <w:t>Д</w:t>
      </w:r>
      <w:r>
        <w:rPr>
          <w:rFonts w:cs="Arial" w:hAnsi="Arial" w:eastAsia="Arial" w:ascii="Arial"/>
          <w:b/>
          <w:spacing w:val="2"/>
          <w:w w:val="100"/>
          <w:position w:val="-2"/>
          <w:sz w:val="72"/>
          <w:szCs w:val="72"/>
        </w:rPr>
        <w:t>л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я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 </w:t>
      </w:r>
      <w:r>
        <w:rPr>
          <w:rFonts w:cs="Arial" w:hAnsi="Arial" w:eastAsia="Arial" w:ascii="Arial"/>
          <w:b/>
          <w:spacing w:val="2"/>
          <w:w w:val="100"/>
          <w:position w:val="-2"/>
          <w:sz w:val="72"/>
          <w:szCs w:val="72"/>
        </w:rPr>
        <w:t>з</w:t>
      </w:r>
      <w:r>
        <w:rPr>
          <w:rFonts w:cs="Arial" w:hAnsi="Arial" w:eastAsia="Arial" w:ascii="Arial"/>
          <w:b/>
          <w:spacing w:val="19"/>
          <w:w w:val="100"/>
          <w:position w:val="-2"/>
          <w:sz w:val="72"/>
          <w:szCs w:val="72"/>
        </w:rPr>
        <w:t>а</w:t>
      </w:r>
      <w:r>
        <w:rPr>
          <w:rFonts w:cs="Arial" w:hAnsi="Arial" w:eastAsia="Arial" w:ascii="Arial"/>
          <w:b/>
          <w:spacing w:val="8"/>
          <w:w w:val="100"/>
          <w:position w:val="-2"/>
          <w:sz w:val="72"/>
          <w:szCs w:val="72"/>
        </w:rPr>
        <w:t>м</w:t>
      </w:r>
      <w:r>
        <w:rPr>
          <w:rFonts w:cs="Arial" w:hAnsi="Arial" w:eastAsia="Arial" w:ascii="Arial"/>
          <w:b/>
          <w:spacing w:val="-1"/>
          <w:w w:val="100"/>
          <w:position w:val="-2"/>
          <w:sz w:val="72"/>
          <w:szCs w:val="72"/>
        </w:rPr>
        <w:t>е</w:t>
      </w:r>
      <w:r>
        <w:rPr>
          <w:rFonts w:cs="Arial" w:hAnsi="Arial" w:eastAsia="Arial" w:ascii="Arial"/>
          <w:b/>
          <w:spacing w:val="-13"/>
          <w:w w:val="100"/>
          <w:position w:val="-2"/>
          <w:sz w:val="72"/>
          <w:szCs w:val="72"/>
        </w:rPr>
        <w:t>т</w:t>
      </w:r>
      <w:r>
        <w:rPr>
          <w:rFonts w:cs="Arial" w:hAnsi="Arial" w:eastAsia="Arial" w:ascii="Arial"/>
          <w:b/>
          <w:spacing w:val="1"/>
          <w:w w:val="100"/>
          <w:position w:val="-2"/>
          <w:sz w:val="72"/>
          <w:szCs w:val="72"/>
        </w:rPr>
        <w:t>о</w:t>
      </w:r>
      <w:r>
        <w:rPr>
          <w:rFonts w:cs="Arial" w:hAnsi="Arial" w:eastAsia="Arial" w:ascii="Arial"/>
          <w:b/>
          <w:spacing w:val="0"/>
          <w:w w:val="100"/>
          <w:position w:val="-2"/>
          <w:sz w:val="72"/>
          <w:szCs w:val="72"/>
        </w:rPr>
        <w:t>к</w:t>
      </w:r>
      <w:r>
        <w:rPr>
          <w:rFonts w:cs="Arial" w:hAnsi="Arial" w:eastAsia="Arial" w:ascii="Arial"/>
          <w:spacing w:val="0"/>
          <w:w w:val="100"/>
          <w:position w:val="0"/>
          <w:sz w:val="72"/>
          <w:szCs w:val="7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  <w:sectPr>
          <w:pgMar w:header="560" w:footer="0" w:top="1660" w:bottom="280" w:left="460" w:right="480"/>
          <w:headerReference w:type="default" r:id="rId159"/>
          <w:footerReference w:type="default" r:id="rId160"/>
          <w:pgSz w:w="12240" w:h="15840"/>
        </w:sectPr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81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 w:lineRule="exact" w:line="280"/>
        <w:ind w:left="100"/>
      </w:pPr>
      <w:r>
        <w:pict>
          <v:group style="position:absolute;margin-left:28.5pt;margin-top:740.5pt;width:554pt;height:0pt;mso-position-horizontal-relative:page;mso-position-vertical-relative:page;z-index:-2943" coordorigin="570,14810" coordsize="11080,0">
            <v:shape style="position:absolute;left:570;top:14810;width:11080;height:0" coordorigin="570,14810" coordsize="11080,0" path="m570,14810l11650,14810e" filled="f" stroked="t" strokeweight="1pt" strokecolor="#464646">
              <v:path arrowok="t"/>
            </v:shape>
            <w10:wrap type="none"/>
          </v:group>
        </w:pict>
      </w:r>
      <w:r>
        <w:pict>
          <v:group style="position:absolute;margin-left:28.5pt;margin-top:25.0438pt;width:554pt;height:0pt;mso-position-horizontal-relative:page;mso-position-vertical-relative:paragraph;z-index:-2942" coordorigin="570,501" coordsize="11080,0">
            <v:shape style="position:absolute;left:570;top:501;width:11080;height:0" coordorigin="570,501" coordsize="11080,0" path="m570,501l11650,501e" filled="f" stroked="t" strokeweight="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Д</w:t>
      </w:r>
      <w:r>
        <w:rPr>
          <w:rFonts w:cs="Arial" w:hAnsi="Arial" w:eastAsia="Arial" w:ascii="Arial"/>
          <w:b/>
          <w:spacing w:val="-5"/>
          <w:w w:val="100"/>
          <w:position w:val="-1"/>
          <w:sz w:val="26"/>
          <w:szCs w:val="26"/>
        </w:rPr>
        <w:t>л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я</w:t>
      </w:r>
      <w:r>
        <w:rPr>
          <w:rFonts w:cs="Arial" w:hAnsi="Arial" w:eastAsia="Arial" w:ascii="Arial"/>
          <w:b/>
          <w:spacing w:val="16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b/>
          <w:spacing w:val="11"/>
          <w:w w:val="100"/>
          <w:position w:val="-1"/>
          <w:sz w:val="26"/>
          <w:szCs w:val="26"/>
        </w:rPr>
        <w:t>з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а</w:t>
      </w:r>
      <w:r>
        <w:rPr>
          <w:rFonts w:cs="Arial" w:hAnsi="Arial" w:eastAsia="Arial" w:ascii="Arial"/>
          <w:b/>
          <w:spacing w:val="-12"/>
          <w:w w:val="100"/>
          <w:position w:val="-1"/>
          <w:sz w:val="26"/>
          <w:szCs w:val="26"/>
        </w:rPr>
        <w:t>м</w:t>
      </w:r>
      <w:r>
        <w:rPr>
          <w:rFonts w:cs="Arial" w:hAnsi="Arial" w:eastAsia="Arial" w:ascii="Arial"/>
          <w:b/>
          <w:spacing w:val="15"/>
          <w:w w:val="100"/>
          <w:position w:val="-1"/>
          <w:sz w:val="26"/>
          <w:szCs w:val="26"/>
        </w:rPr>
        <w:t>е</w:t>
      </w:r>
      <w:r>
        <w:rPr>
          <w:rFonts w:cs="Arial" w:hAnsi="Arial" w:eastAsia="Arial" w:ascii="Arial"/>
          <w:b/>
          <w:spacing w:val="-7"/>
          <w:w w:val="100"/>
          <w:position w:val="-1"/>
          <w:sz w:val="26"/>
          <w:szCs w:val="26"/>
        </w:rPr>
        <w:t>т</w:t>
      </w:r>
      <w:r>
        <w:rPr>
          <w:rFonts w:cs="Arial" w:hAnsi="Arial" w:eastAsia="Arial" w:ascii="Arial"/>
          <w:b/>
          <w:spacing w:val="1"/>
          <w:w w:val="100"/>
          <w:position w:val="-1"/>
          <w:sz w:val="26"/>
          <w:szCs w:val="26"/>
        </w:rPr>
        <w:t>о</w:t>
      </w:r>
      <w:r>
        <w:rPr>
          <w:rFonts w:cs="Arial" w:hAnsi="Arial" w:eastAsia="Arial" w:ascii="Arial"/>
          <w:b/>
          <w:spacing w:val="0"/>
          <w:w w:val="100"/>
          <w:position w:val="-1"/>
          <w:sz w:val="26"/>
          <w:szCs w:val="26"/>
        </w:rPr>
        <w:t>к</w:t>
      </w:r>
      <w:r>
        <w:rPr>
          <w:rFonts w:cs="Arial" w:hAnsi="Arial" w:eastAsia="Arial" w:ascii="Arial"/>
          <w:spacing w:val="0"/>
          <w:w w:val="100"/>
          <w:position w:val="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37"/>
        <w:ind w:left="100"/>
      </w:pP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5"/>
          <w:w w:val="100"/>
          <w:sz w:val="18"/>
          <w:szCs w:val="18"/>
        </w:rPr>
        <w:t>ь</w:t>
      </w:r>
      <w:r>
        <w:rPr>
          <w:rFonts w:cs="Arial" w:hAnsi="Arial" w:eastAsia="Arial" w:ascii="Arial"/>
          <w:i/>
          <w:spacing w:val="-4"/>
          <w:w w:val="100"/>
          <w:sz w:val="18"/>
          <w:szCs w:val="18"/>
        </w:rPr>
        <w:t>з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в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1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я</w:t>
      </w:r>
      <w:r>
        <w:rPr>
          <w:rFonts w:cs="Arial" w:hAnsi="Arial" w:eastAsia="Arial" w:ascii="Arial"/>
          <w:i/>
          <w:spacing w:val="14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п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д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и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"/>
          <w:w w:val="100"/>
          <w:sz w:val="18"/>
          <w:szCs w:val="18"/>
        </w:rPr>
        <w:t>м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1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6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Э</w:t>
      </w:r>
      <w:r>
        <w:rPr>
          <w:rFonts w:cs="Arial" w:hAnsi="Arial" w:eastAsia="Arial" w:ascii="Arial"/>
          <w:i/>
          <w:spacing w:val="-2"/>
          <w:w w:val="100"/>
          <w:sz w:val="18"/>
          <w:szCs w:val="18"/>
        </w:rPr>
        <w:t>л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ро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н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с</w:t>
      </w:r>
      <w:r>
        <w:rPr>
          <w:rFonts w:cs="Arial" w:hAnsi="Arial" w:eastAsia="Arial" w:ascii="Arial"/>
          <w:i/>
          <w:spacing w:val="7"/>
          <w:w w:val="100"/>
          <w:sz w:val="18"/>
          <w:szCs w:val="18"/>
        </w:rPr>
        <w:t>ч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е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ф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а</w:t>
      </w:r>
      <w:r>
        <w:rPr>
          <w:rFonts w:cs="Arial" w:hAnsi="Arial" w:eastAsia="Arial" w:ascii="Arial"/>
          <w:i/>
          <w:spacing w:val="-5"/>
          <w:w w:val="100"/>
          <w:sz w:val="18"/>
          <w:szCs w:val="18"/>
        </w:rPr>
        <w:t>к</w:t>
      </w:r>
      <w:r>
        <w:rPr>
          <w:rFonts w:cs="Arial" w:hAnsi="Arial" w:eastAsia="Arial" w:ascii="Arial"/>
          <w:i/>
          <w:spacing w:val="-30"/>
          <w:w w:val="100"/>
          <w:sz w:val="18"/>
          <w:szCs w:val="18"/>
        </w:rPr>
        <w:t>т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у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р</w:t>
      </w:r>
      <w:r>
        <w:rPr>
          <w:rFonts w:cs="Arial" w:hAnsi="Arial" w:eastAsia="Arial" w:ascii="Arial"/>
          <w:i/>
          <w:spacing w:val="8"/>
          <w:w w:val="100"/>
          <w:sz w:val="18"/>
          <w:szCs w:val="18"/>
        </w:rPr>
        <w:t>ы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'</w:t>
      </w:r>
      <w:r>
        <w:rPr>
          <w:rFonts w:cs="Arial" w:hAnsi="Arial" w:eastAsia="Arial" w:ascii="Arial"/>
          <w:i/>
          <w:spacing w:val="16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-</w:t>
      </w:r>
      <w:r>
        <w:rPr>
          <w:rFonts w:cs="Arial" w:hAnsi="Arial" w:eastAsia="Arial" w:ascii="Arial"/>
          <w:i/>
          <w:spacing w:val="10"/>
          <w:w w:val="100"/>
          <w:sz w:val="18"/>
          <w:szCs w:val="18"/>
        </w:rPr>
        <w:t> </w:t>
      </w:r>
      <w:r>
        <w:rPr>
          <w:rFonts w:cs="Arial" w:hAnsi="Arial" w:eastAsia="Arial" w:ascii="Arial"/>
          <w:i/>
          <w:spacing w:val="0"/>
          <w:w w:val="100"/>
          <w:sz w:val="18"/>
          <w:szCs w:val="18"/>
        </w:rPr>
        <w:t>82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sectPr>
      <w:pgMar w:header="560" w:footer="0" w:top="1660" w:bottom="280" w:left="460" w:right="480"/>
      <w:headerReference w:type="default" r:id="rId161"/>
      <w:footerReference w:type="default" r:id="rId162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3037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0.968pt;height:11pt;mso-position-horizontal-relative:page;mso-position-vertical-relative:page;z-index:-303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93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9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82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8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79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7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59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5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46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4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22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2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16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1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3028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302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10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0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2905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290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3012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301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.5pt;margin-top:740.5pt;width:554pt;height:0pt;mso-position-horizontal-relative:page;mso-position-vertical-relative:page;z-index:-3001" coordorigin="570,14810" coordsize="11080,0">
          <v:shape style="position:absolute;left:570;top:14810;width:11080;height:0" coordorigin="570,14810" coordsize="11080,0" path="m570,14810l11650,14810e" filled="f" stroked="t" strokeweight="1pt" strokecolor="#464646">
            <v:path arrowok="t"/>
          </v:shape>
          <w10:wrap type="none"/>
        </v:group>
      </w:pict>
    </w:r>
    <w:r>
      <w:pict>
        <v:shape type="#_x0000_t202" style="position:absolute;margin-left:27pt;margin-top:744.707pt;width:345.963pt;height:11pt;mso-position-horizontal-relative:page;mso-position-vertical-relative:page;z-index:-300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20"/>
                </w:pP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5"/>
                    <w:w w:val="100"/>
                    <w:sz w:val="18"/>
                    <w:szCs w:val="18"/>
                  </w:rPr>
                  <w:t>ь</w:t>
                </w:r>
                <w:r>
                  <w:rPr>
                    <w:rFonts w:cs="Arial" w:hAnsi="Arial" w:eastAsia="Arial" w:ascii="Arial"/>
                    <w:i/>
                    <w:spacing w:val="-4"/>
                    <w:w w:val="100"/>
                    <w:sz w:val="18"/>
                    <w:szCs w:val="18"/>
                  </w:rPr>
                  <w:t>з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в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1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я</w:t>
                </w:r>
                <w:r>
                  <w:rPr>
                    <w:rFonts w:cs="Arial" w:hAnsi="Arial" w:eastAsia="Arial" w:ascii="Arial"/>
                    <w:i/>
                    <w:spacing w:val="14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п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д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и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"/>
                    <w:w w:val="100"/>
                    <w:sz w:val="18"/>
                    <w:szCs w:val="18"/>
                  </w:rPr>
                  <w:t>м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6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Э</w:t>
                </w:r>
                <w:r>
                  <w:rPr>
                    <w:rFonts w:cs="Arial" w:hAnsi="Arial" w:eastAsia="Arial" w:ascii="Arial"/>
                    <w:i/>
                    <w:spacing w:val="-2"/>
                    <w:w w:val="100"/>
                    <w:sz w:val="18"/>
                    <w:szCs w:val="18"/>
                  </w:rPr>
                  <w:t>л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ро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н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с</w:t>
                </w:r>
                <w:r>
                  <w:rPr>
                    <w:rFonts w:cs="Arial" w:hAnsi="Arial" w:eastAsia="Arial" w:ascii="Arial"/>
                    <w:i/>
                    <w:spacing w:val="7"/>
                    <w:w w:val="100"/>
                    <w:sz w:val="18"/>
                    <w:szCs w:val="18"/>
                  </w:rPr>
                  <w:t>ч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е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ф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а</w:t>
                </w:r>
                <w:r>
                  <w:rPr>
                    <w:rFonts w:cs="Arial" w:hAnsi="Arial" w:eastAsia="Arial" w:ascii="Arial"/>
                    <w:i/>
                    <w:spacing w:val="-5"/>
                    <w:w w:val="100"/>
                    <w:sz w:val="18"/>
                    <w:szCs w:val="18"/>
                  </w:rPr>
                  <w:t>к</w:t>
                </w:r>
                <w:r>
                  <w:rPr>
                    <w:rFonts w:cs="Arial" w:hAnsi="Arial" w:eastAsia="Arial" w:ascii="Arial"/>
                    <w:i/>
                    <w:spacing w:val="-30"/>
                    <w:w w:val="100"/>
                    <w:sz w:val="18"/>
                    <w:szCs w:val="18"/>
                  </w:rPr>
                  <w:t>т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у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р</w:t>
                </w:r>
                <w:r>
                  <w:rPr>
                    <w:rFonts w:cs="Arial" w:hAnsi="Arial" w:eastAsia="Arial" w:ascii="Arial"/>
                    <w:i/>
                    <w:spacing w:val="8"/>
                    <w:w w:val="100"/>
                    <w:sz w:val="18"/>
                    <w:szCs w:val="18"/>
                  </w:rPr>
                  <w:t>ы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'</w:t>
                </w:r>
                <w:r>
                  <w:rPr>
                    <w:rFonts w:cs="Arial" w:hAnsi="Arial" w:eastAsia="Arial" w:ascii="Arial"/>
                    <w:i/>
                    <w:spacing w:val="16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t>-</w:t>
                </w:r>
                <w:r>
                  <w:rPr>
                    <w:rFonts w:cs="Arial" w:hAnsi="Arial" w:eastAsia="Arial" w:ascii="Arial"/>
                    <w:i/>
                    <w:spacing w:val="10"/>
                    <w:w w:val="100"/>
                    <w:sz w:val="18"/>
                    <w:szCs w:val="18"/>
                  </w:rPr>
                  <w:t> </w:t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i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38">
          <v:imagedata o:title="" r:id="rId1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13">
          <v:imagedata o:title="" r:id="rId1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10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09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05.62pt;height:14pt;mso-position-horizontal-relative:page;mso-position-vertical-relative:page;z-index:-300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07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06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05.62pt;height:14pt;mso-position-horizontal-relative:page;mso-position-vertical-relative:page;z-index:-300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04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03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05.62pt;height:14pt;mso-position-horizontal-relative:page;mso-position-vertical-relative:page;z-index:-300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99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98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05.62pt;height:14pt;mso-position-horizontal-relative:page;mso-position-vertical-relative:page;z-index:-299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4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96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95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05.62pt;height:14pt;mso-position-horizontal-relative:page;mso-position-vertical-relative:page;z-index:-299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91">
          <v:imagedata o:title="" r:id="rId1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90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89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09.66pt;height:14pt;mso-position-horizontal-relative:page;mso-position-vertical-relative:page;z-index:-298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15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-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5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ь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ы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ц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87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86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09.66pt;height:14pt;mso-position-horizontal-relative:page;mso-position-vertical-relative:page;z-index:-298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15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-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5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ь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ы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ц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84">
          <v:imagedata o:title="" r:id="rId1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35">
          <v:imagedata o:title="" r:id="rId1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83">
          <v:imagedata o:title="" r:id="rId1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80">
          <v:imagedata o:title="" r:id="rId1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77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76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299.644pt;height:14pt;mso-position-horizontal-relative:page;mso-position-vertical-relative:page;z-index:-297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ы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б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ь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74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73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459.6pt;height:14pt;mso-position-horizontal-relative:page;mso-position-vertical-relative:page;z-index:-297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я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ж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3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й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3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2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71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70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497.576pt;height:14pt;mso-position-horizontal-relative:page;mso-position-vertical-relative:page;z-index:-296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6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го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1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,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2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3"/>
                    <w:w w:val="100"/>
                    <w:sz w:val="24"/>
                    <w:szCs w:val="24"/>
                  </w:rPr>
                  <w:t>ж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68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67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497.576pt;height:14pt;mso-position-horizontal-relative:page;mso-position-vertical-relative:page;z-index:-296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7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го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1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,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2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3"/>
                    <w:w w:val="100"/>
                    <w:sz w:val="24"/>
                    <w:szCs w:val="24"/>
                  </w:rPr>
                  <w:t>ж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65">
          <v:imagedata o:title="" r:id="rId1"/>
        </v:shape>
      </w:pict>
    </w:r>
    <w:r>
      <w:rPr>
        <w:sz w:val="20"/>
        <w:szCs w:val="2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64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63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229.156pt;height:14pt;mso-position-horizontal-relative:page;mso-position-vertical-relative:page;z-index:-296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6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4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я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й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61">
          <v:imagedata o:title="" r:id="rId1"/>
        </v:shape>
      </w:pict>
    </w:r>
    <w:r>
      <w:rPr>
        <w:sz w:val="20"/>
        <w:szCs w:val="2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60">
          <v:imagedata o:title="" r:id="rId1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34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33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146.644pt;height:14pt;mso-position-horizontal-relative:page;mso-position-vertical-relative:page;z-index:-303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57">
          <v:imagedata o:title="" r:id="rId1"/>
        </v:shape>
      </w:pict>
    </w:r>
    <w:r>
      <w:rPr>
        <w:sz w:val="20"/>
        <w:szCs w:val="20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56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55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0.264pt;height:14pt;mso-position-horizontal-relative:page;mso-position-vertical-relative:page;z-index:-295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53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52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0.264pt;height:14pt;mso-position-horizontal-relative:page;mso-position-vertical-relative:page;z-index:-295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6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50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49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171.204pt;height:14pt;mso-position-horizontal-relative:page;mso-position-vertical-relative:page;z-index:-294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8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г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ж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3"/>
                    <w:w w:val="100"/>
                    <w:sz w:val="24"/>
                    <w:szCs w:val="24"/>
                  </w:rPr>
                  <w:t>ы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47">
          <v:imagedata o:title="" r:id="rId1"/>
        </v:shape>
      </w:pict>
    </w:r>
    <w:r>
      <w:rPr>
        <w:sz w:val="20"/>
        <w:szCs w:val="20"/>
      </w:rPr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44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43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0.264pt;height:14pt;mso-position-horizontal-relative:page;mso-position-vertical-relative:page;z-index:-294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41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40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0.264pt;height:14pt;mso-position-horizontal-relative:page;mso-position-vertical-relative:page;z-index:-293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38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37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236.176pt;height:14pt;mso-position-horizontal-relative:page;mso-position-vertical-relative:page;z-index:-293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7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ь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ы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35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34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57.26pt;height:14pt;mso-position-horizontal-relative:page;mso-position-vertical-relative:page;z-index:-293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0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32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31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61.72pt;height:14pt;mso-position-horizontal-relative:page;mso-position-vertical-relative:page;z-index:-293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я</w:t>
                </w:r>
                <w:r>
                  <w:rPr>
                    <w:rFonts w:cs="Arial" w:hAnsi="Arial" w:eastAsia="Arial" w:ascii="Arial"/>
                    <w:b/>
                    <w:spacing w:val="-23"/>
                    <w:w w:val="100"/>
                    <w:sz w:val="24"/>
                    <w:szCs w:val="24"/>
                  </w:rPr>
                  <w:t>щ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й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й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ь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ь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31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30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146.644pt;height:14pt;mso-position-horizontal-relative:page;mso-position-vertical-relative:page;z-index:-302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4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4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29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28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178.212pt;height:14pt;mso-position-horizontal-relative:page;mso-position-vertical-relative:page;z-index:-292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4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г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ж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3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ы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9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26">
          <v:imagedata o:title="" r:id="rId1"/>
        </v:shape>
      </w:pict>
    </w:r>
    <w:r>
      <w:rPr>
        <w:sz w:val="20"/>
        <w:szCs w:val="20"/>
      </w:rPr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25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2924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372.716pt;height:14pt;mso-position-horizontal-relative:page;mso-position-vertical-relative:page;z-index:-292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0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4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4"/>
                    <w:szCs w:val="24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4"/>
                    <w:szCs w:val="24"/>
                  </w:rPr>
                  <w:t>х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я</w:t>
                </w:r>
                <w:r>
                  <w:rPr>
                    <w:rFonts w:cs="Arial" w:hAnsi="Arial" w:eastAsia="Arial" w:ascii="Arial"/>
                    <w:b/>
                    <w:spacing w:val="-23"/>
                    <w:w w:val="100"/>
                    <w:sz w:val="24"/>
                    <w:szCs w:val="24"/>
                  </w:rPr>
                  <w:t>щ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б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'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20">
          <v:imagedata o:title="" r:id="rId1"/>
        </v:shape>
      </w:pict>
    </w:r>
    <w:r>
      <w:pict>
        <v:group style="position:absolute;margin-left:28.5pt;margin-top:125.5pt;width:554pt;height:0pt;mso-position-horizontal-relative:page;mso-position-vertical-relative:page;z-index:-2919" coordorigin="570,2510" coordsize="11080,0">
          <v:shape style="position:absolute;left:570;top:2510;width:11080;height:0" coordorigin="570,2510" coordsize="11080,0" path="m570,2510l11650,2510e" filled="f" stroked="t" strokeweight="1pt" strokecolor="#000000">
            <v:path arrowok="t"/>
          </v:shape>
          <w10:wrap type="none"/>
        </v:group>
      </w:pict>
    </w:r>
    <w:r>
      <w:pict>
        <v:shape type="#_x0000_t202" style="position:absolute;margin-left:27pt;margin-top:102.466pt;width:348.28pt;height:15pt;mso-position-horizontal-relative:page;mso-position-vertical-relative:page;z-index:-291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6"/>
                    <w:szCs w:val="26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6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8"/>
                    <w:w w:val="100"/>
                    <w:sz w:val="26"/>
                    <w:szCs w:val="26"/>
                  </w:rPr>
                  <w:t>Ф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6"/>
                    <w:szCs w:val="26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23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3"/>
                    <w:w w:val="100"/>
                    <w:sz w:val="26"/>
                    <w:szCs w:val="26"/>
                  </w:rPr>
                  <w:t>"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6"/>
                    <w:szCs w:val="26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4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6"/>
                    <w:szCs w:val="26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6"/>
                    <w:szCs w:val="26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6"/>
                    <w:szCs w:val="26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и"</w:t>
                </w:r>
                <w:r>
                  <w:rPr>
                    <w:rFonts w:cs="Arial" w:hAnsi="Arial" w:eastAsia="Arial" w:ascii="Arial"/>
                    <w:b/>
                    <w:spacing w:val="4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6"/>
                    <w:szCs w:val="26"/>
                  </w:rPr>
                  <w:t>(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4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6"/>
                    <w:szCs w:val="26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"/>
                    <w:w w:val="100"/>
                    <w:sz w:val="26"/>
                    <w:szCs w:val="26"/>
                  </w:rPr>
                  <w:t>б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6"/>
                    <w:szCs w:val="26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)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17">
          <v:imagedata o:title="" r:id="rId1"/>
        </v:shape>
      </w:pict>
    </w:r>
    <w:r>
      <w:rPr>
        <w:sz w:val="20"/>
        <w:szCs w:val="20"/>
      </w:rPr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14">
          <v:imagedata o:title="" r:id="rId1"/>
        </v:shape>
      </w:pict>
    </w:r>
    <w:r>
      <w:pict>
        <v:group style="position:absolute;margin-left:28.5pt;margin-top:125.5pt;width:554pt;height:0pt;mso-position-horizontal-relative:page;mso-position-vertical-relative:page;z-index:-2913" coordorigin="570,2510" coordsize="11080,0">
          <v:shape style="position:absolute;left:570;top:2510;width:11080;height:0" coordorigin="570,2510" coordsize="11080,0" path="m570,2510l11650,2510e" filled="f" stroked="t" strokeweight="1pt" strokecolor="#000000">
            <v:path arrowok="t"/>
          </v:shape>
          <w10:wrap type="none"/>
        </v:group>
      </w:pict>
    </w:r>
    <w:r>
      <w:pict>
        <v:shape type="#_x0000_t202" style="position:absolute;margin-left:27pt;margin-top:102.466pt;width:255pt;height:15pt;mso-position-horizontal-relative:page;mso-position-vertical-relative:page;z-index:-291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6"/>
                    <w:szCs w:val="26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9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7"/>
                    <w:w w:val="100"/>
                    <w:sz w:val="26"/>
                    <w:szCs w:val="26"/>
                  </w:rPr>
                  <w:t>ш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"/>
                    <w:w w:val="100"/>
                    <w:sz w:val="26"/>
                    <w:szCs w:val="26"/>
                  </w:rPr>
                  <w:t>б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6"/>
                    <w:szCs w:val="26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ии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Э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6"/>
                    <w:szCs w:val="26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-3"/>
                    <w:w w:val="100"/>
                    <w:sz w:val="26"/>
                    <w:szCs w:val="26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Ф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11">
          <v:imagedata o:title="" r:id="rId1"/>
        </v:shape>
      </w:pict>
    </w:r>
    <w:r>
      <w:rPr>
        <w:sz w:val="20"/>
        <w:szCs w:val="20"/>
      </w:rPr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08">
          <v:imagedata o:title="" r:id="rId1"/>
        </v:shape>
      </w:pict>
    </w:r>
    <w:r>
      <w:pict>
        <v:group style="position:absolute;margin-left:28.5pt;margin-top:125.5pt;width:554pt;height:0pt;mso-position-horizontal-relative:page;mso-position-vertical-relative:page;z-index:-2907" coordorigin="570,2510" coordsize="11080,0">
          <v:shape style="position:absolute;left:570;top:2510;width:11080;height:0" coordorigin="570,2510" coordsize="11080,0" path="m570,2510l11650,2510e" filled="f" stroked="t" strokeweight="1pt" strokecolor="#000000">
            <v:path arrowok="t"/>
          </v:shape>
          <w10:wrap type="none"/>
        </v:group>
      </w:pict>
    </w:r>
    <w:r>
      <w:pict>
        <v:shape type="#_x0000_t202" style="position:absolute;margin-left:27pt;margin-top:102.466pt;width:370.23pt;height:15pt;mso-position-horizontal-relative:page;mso-position-vertical-relative:page;z-index:-290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6"/>
                    <w:szCs w:val="26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1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17"/>
                    <w:w w:val="100"/>
                    <w:sz w:val="26"/>
                    <w:szCs w:val="26"/>
                  </w:rPr>
                  <w:t>ш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1"/>
                    <w:w w:val="100"/>
                    <w:sz w:val="26"/>
                    <w:szCs w:val="26"/>
                  </w:rPr>
                  <w:t>б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ии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6"/>
                    <w:szCs w:val="26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6"/>
                    <w:szCs w:val="26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6"/>
                    <w:szCs w:val="26"/>
                  </w:rPr>
                  <w:t>(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11"/>
                    <w:w w:val="100"/>
                    <w:sz w:val="26"/>
                    <w:szCs w:val="26"/>
                  </w:rPr>
                  <w:t>з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1"/>
                    <w:w w:val="100"/>
                    <w:sz w:val="26"/>
                    <w:szCs w:val="26"/>
                  </w:rPr>
                  <w:t>б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6"/>
                    <w:szCs w:val="26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)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03">
          <v:imagedata o:title="" r:id="rId1"/>
        </v:shape>
      </w:pict>
    </w:r>
    <w:r>
      <w:rPr>
        <w:sz w:val="20"/>
        <w:szCs w:val="20"/>
      </w:rPr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2902">
          <v:imagedata o:title="" r:id="rId1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26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25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146.644pt;height:14pt;mso-position-horizontal-relative:page;mso-position-vertical-relative:page;z-index:-302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23">
          <v:imagedata o:title="" r:id="rId1"/>
        </v:shape>
      </w:pict>
    </w:r>
    <w:r>
      <w:pict>
        <v:group style="position:absolute;margin-left:27.5pt;margin-top:100.5pt;width:556pt;height:24pt;mso-position-horizontal-relative:page;mso-position-vertical-relative:page;z-index:-3022" coordorigin="550,2010" coordsize="11120,480">
          <v:group style="position:absolute;left:560;top:2020;width:11100;height:460" coordorigin="560,2020" coordsize="11100,460">
            <v:shape style="position:absolute;left:560;top:2020;width:11100;height:460" coordorigin="560,2020" coordsize="11100,460" path="m560,2020l560,2480,11660,2480,11660,2020,560,2020xe" filled="t" fillcolor="#DDE6EF" stroked="f">
              <v:path arrowok="t"/>
              <v:fill/>
            </v:shape>
            <v:group style="position:absolute;left:570;top:2030;width:11080;height:440" coordorigin="570,2030" coordsize="11080,440">
              <v:shape style="position:absolute;left:570;top:2030;width:11080;height:440" coordorigin="570,2030" coordsize="11080,440" path="m570,2030l11650,2030,11650,2470,570,2470,570,2030xe" filled="f" stroked="t" strokeweight="1pt" strokecolor="#000000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pt;margin-top:105.276pt;width:251.568pt;height:14pt;mso-position-horizontal-relative:page;mso-position-vertical-relative:page;z-index:-302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2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6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-13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8"/>
                    <w:w w:val="100"/>
                    <w:sz w:val="24"/>
                    <w:szCs w:val="24"/>
                  </w:rPr>
                  <w:t>д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-6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и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7"/>
                    <w:w w:val="100"/>
                    <w:sz w:val="24"/>
                    <w:szCs w:val="24"/>
                  </w:rPr>
                  <w:t>л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-5"/>
                    <w:w w:val="100"/>
                    <w:sz w:val="24"/>
                    <w:szCs w:val="24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6"/>
                    <w:w w:val="100"/>
                    <w:sz w:val="24"/>
                    <w:szCs w:val="24"/>
                  </w:rPr>
                  <w:t>е</w:t>
                </w:r>
                <w:r>
                  <w:rPr>
                    <w:rFonts w:cs="Arial" w:hAnsi="Arial" w:eastAsia="Arial" w:ascii="Arial"/>
                    <w:b/>
                    <w:spacing w:val="-18"/>
                    <w:w w:val="100"/>
                    <w:sz w:val="24"/>
                    <w:szCs w:val="24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-14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4"/>
                    <w:szCs w:val="24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-7"/>
                    <w:w w:val="100"/>
                    <w:sz w:val="24"/>
                    <w:szCs w:val="24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20">
          <v:imagedata o:title="" r:id="rId1"/>
        </v:shape>
      </w:pict>
    </w:r>
    <w:r>
      <w:pict>
        <v:group style="position:absolute;margin-left:28.5pt;margin-top:125.5pt;width:554pt;height:0pt;mso-position-horizontal-relative:page;mso-position-vertical-relative:page;z-index:-3019" coordorigin="570,2510" coordsize="11080,0">
          <v:shape style="position:absolute;left:570;top:2510;width:11080;height:0" coordorigin="570,2510" coordsize="11080,0" path="m570,2510l11650,2510e" filled="f" stroked="t" strokeweight="1pt" strokecolor="#000000">
            <v:path arrowok="t"/>
          </v:shape>
          <w10:wrap type="none"/>
        </v:group>
      </w:pict>
    </w:r>
    <w:r>
      <w:pict>
        <v:shape type="#_x0000_t202" style="position:absolute;margin-left:27pt;margin-top:102.466pt;width:171.243pt;height:15pt;mso-position-horizontal-relative:page;mso-position-vertical-relative:page;z-index:-301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6"/>
                    <w:szCs w:val="26"/>
                  </w:rPr>
                  <w:t>3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6"/>
                    <w:szCs w:val="26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6"/>
                    <w:szCs w:val="26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ик</w:t>
                </w:r>
                <w:r>
                  <w:rPr>
                    <w:rFonts w:cs="Arial" w:hAnsi="Arial" w:eastAsia="Arial" w:ascii="Arial"/>
                    <w:b/>
                    <w:spacing w:val="20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6"/>
                    <w:szCs w:val="26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Д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17">
          <v:imagedata o:title="" r:id="rId1"/>
        </v:shape>
      </w:pict>
    </w:r>
    <w:r>
      <w:pict>
        <v:group style="position:absolute;margin-left:28.5pt;margin-top:125.5pt;width:554pt;height:0pt;mso-position-horizontal-relative:page;mso-position-vertical-relative:page;z-index:-3016" coordorigin="570,2510" coordsize="11080,0">
          <v:shape style="position:absolute;left:570;top:2510;width:11080;height:0" coordorigin="570,2510" coordsize="11080,0" path="m570,2510l11650,2510e" filled="f" stroked="t" strokeweight="1pt" strokecolor="#000000">
            <v:path arrowok="t"/>
          </v:shape>
          <w10:wrap type="none"/>
        </v:group>
      </w:pict>
    </w:r>
    <w:r>
      <w:pict>
        <v:shape type="#_x0000_t202" style="position:absolute;margin-left:27pt;margin-top:102.466pt;width:164.483pt;height:15pt;mso-position-horizontal-relative:page;mso-position-vertical-relative:page;z-index:-301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b/>
                    <w:spacing w:val="-2"/>
                    <w:w w:val="100"/>
                    <w:sz w:val="26"/>
                    <w:szCs w:val="26"/>
                  </w:rPr>
                  <w:t>У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к</w:t>
                </w:r>
                <w:r>
                  <w:rPr>
                    <w:rFonts w:cs="Arial" w:hAnsi="Arial" w:eastAsia="Arial" w:ascii="Arial"/>
                    <w:b/>
                    <w:spacing w:val="18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4"/>
                    <w:w w:val="100"/>
                    <w:sz w:val="26"/>
                    <w:szCs w:val="26"/>
                  </w:rPr>
                  <w:t>4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.</w:t>
                </w:r>
                <w:r>
                  <w:rPr>
                    <w:rFonts w:cs="Arial" w:hAnsi="Arial" w:eastAsia="Arial" w:ascii="Arial"/>
                    <w:b/>
                    <w:spacing w:val="15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-8"/>
                    <w:w w:val="100"/>
                    <w:sz w:val="26"/>
                    <w:szCs w:val="26"/>
                  </w:rPr>
                  <w:t>С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п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р</w:t>
                </w:r>
                <w:r>
                  <w:rPr>
                    <w:rFonts w:cs="Arial" w:hAnsi="Arial" w:eastAsia="Arial" w:ascii="Arial"/>
                    <w:b/>
                    <w:spacing w:val="16"/>
                    <w:w w:val="100"/>
                    <w:sz w:val="26"/>
                    <w:szCs w:val="26"/>
                  </w:rPr>
                  <w:t>а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в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о</w:t>
                </w:r>
                <w:r>
                  <w:rPr>
                    <w:rFonts w:cs="Arial" w:hAnsi="Arial" w:eastAsia="Arial" w:ascii="Arial"/>
                    <w:b/>
                    <w:spacing w:val="9"/>
                    <w:w w:val="100"/>
                    <w:sz w:val="26"/>
                    <w:szCs w:val="26"/>
                  </w:rPr>
                  <w:t>ч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н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ик</w:t>
                </w:r>
                <w:r>
                  <w:rPr>
                    <w:rFonts w:cs="Arial" w:hAnsi="Arial" w:eastAsia="Arial" w:ascii="Arial"/>
                    <w:b/>
                    <w:spacing w:val="20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1"/>
                    <w:w w:val="100"/>
                    <w:sz w:val="26"/>
                    <w:szCs w:val="26"/>
                  </w:rPr>
                  <w:t>Т</w:t>
                </w:r>
                <w:r>
                  <w:rPr>
                    <w:rFonts w:cs="Arial" w:hAnsi="Arial" w:eastAsia="Arial" w:ascii="Arial"/>
                    <w:b/>
                    <w:spacing w:val="3"/>
                    <w:w w:val="100"/>
                    <w:sz w:val="26"/>
                    <w:szCs w:val="26"/>
                  </w:rPr>
                  <w:t>М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6"/>
                    <w:szCs w:val="26"/>
                  </w:rPr>
                  <w:t>Ц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528pt;margin-top:28pt;width:55pt;height:55pt;mso-position-horizontal-relative:page;mso-position-vertical-relative:page;z-index:-3014">
          <v:imagedata o:title="" r:id="rId1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image" Target="media/image1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yperlink" Target="http://www.vat.gov.by" TargetMode="External"/><Relationship Id="rId7" Type="http://schemas.openxmlformats.org/officeDocument/2006/relationships/image" Target="media/image3.jpg"/><Relationship Id="rId8" Type="http://schemas.openxmlformats.org/officeDocument/2006/relationships/header" Target="header2.xml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header" Target="header3.xml"/><Relationship Id="rId12" Type="http://schemas.openxmlformats.org/officeDocument/2006/relationships/image" Target="media/image8.jpg"/><Relationship Id="rId13" Type="http://schemas.openxmlformats.org/officeDocument/2006/relationships/header" Target="header4.xml"/><Relationship Id="rId14" Type="http://schemas.openxmlformats.org/officeDocument/2006/relationships/footer" Target="footer2.xml"/><Relationship Id="rId15" Type="http://schemas.openxmlformats.org/officeDocument/2006/relationships/image" Target="media/image10.jpg"/><Relationship Id="rId16" Type="http://schemas.openxmlformats.org/officeDocument/2006/relationships/header" Target="header5.xml"/><Relationship Id="rId17" Type="http://schemas.openxmlformats.org/officeDocument/2006/relationships/image" Target="media/image12.jpg"/><Relationship Id="rId18" Type="http://schemas.openxmlformats.org/officeDocument/2006/relationships/header" Target="header6.xml"/><Relationship Id="rId19" Type="http://schemas.openxmlformats.org/officeDocument/2006/relationships/image" Target="media/image14.jpg"/><Relationship Id="rId20" Type="http://schemas.openxmlformats.org/officeDocument/2006/relationships/header" Target="header7.xml"/><Relationship Id="rId21" Type="http://schemas.openxmlformats.org/officeDocument/2006/relationships/footer" Target="footer3.xml"/><Relationship Id="rId22" Type="http://schemas.openxmlformats.org/officeDocument/2006/relationships/image" Target="media/image16.jpg"/><Relationship Id="rId23" Type="http://schemas.openxmlformats.org/officeDocument/2006/relationships/image" Target="media/image17.jpg"/><Relationship Id="rId24" Type="http://schemas.openxmlformats.org/officeDocument/2006/relationships/image" Target="media/image18.jpg"/><Relationship Id="rId25" Type="http://schemas.openxmlformats.org/officeDocument/2006/relationships/header" Target="header8.xml"/><Relationship Id="rId26" Type="http://schemas.openxmlformats.org/officeDocument/2006/relationships/footer" Target="footer4.xml"/><Relationship Id="rId27" Type="http://schemas.openxmlformats.org/officeDocument/2006/relationships/image" Target="media/image20.jpg"/><Relationship Id="rId28" Type="http://schemas.openxmlformats.org/officeDocument/2006/relationships/header" Target="header9.xml"/><Relationship Id="rId29" Type="http://schemas.openxmlformats.org/officeDocument/2006/relationships/footer" Target="footer5.xml"/><Relationship Id="rId30" Type="http://schemas.openxmlformats.org/officeDocument/2006/relationships/image" Target="media/image22.jpg"/><Relationship Id="rId31" Type="http://schemas.openxmlformats.org/officeDocument/2006/relationships/header" Target="header10.xml"/><Relationship Id="rId32" Type="http://schemas.openxmlformats.org/officeDocument/2006/relationships/footer" Target="footer6.xml"/><Relationship Id="rId33" Type="http://schemas.openxmlformats.org/officeDocument/2006/relationships/image" Target="media/image24.jpg"/><Relationship Id="rId34" Type="http://schemas.openxmlformats.org/officeDocument/2006/relationships/footer" Target="footer7.xml"/><Relationship Id="rId35" Type="http://schemas.openxmlformats.org/officeDocument/2006/relationships/image" Target="media/image25.jpg"/><Relationship Id="rId36" Type="http://schemas.openxmlformats.org/officeDocument/2006/relationships/header" Target="header11.xml"/><Relationship Id="rId37" Type="http://schemas.openxmlformats.org/officeDocument/2006/relationships/image" Target="media/image27.jpg"/><Relationship Id="rId38" Type="http://schemas.openxmlformats.org/officeDocument/2006/relationships/header" Target="header12.xml"/><Relationship Id="rId39" Type="http://schemas.openxmlformats.org/officeDocument/2006/relationships/image" Target="media/image29.jpg"/><Relationship Id="rId40" Type="http://schemas.openxmlformats.org/officeDocument/2006/relationships/header" Target="header13.xml"/><Relationship Id="rId41" Type="http://schemas.openxmlformats.org/officeDocument/2006/relationships/footer" Target="footer8.xml"/><Relationship Id="rId42" Type="http://schemas.openxmlformats.org/officeDocument/2006/relationships/image" Target="media/image31.jpg"/><Relationship Id="rId43" Type="http://schemas.openxmlformats.org/officeDocument/2006/relationships/header" Target="header14.xml"/><Relationship Id="rId44" Type="http://schemas.openxmlformats.org/officeDocument/2006/relationships/footer" Target="footer9.xml"/><Relationship Id="rId45" Type="http://schemas.openxmlformats.org/officeDocument/2006/relationships/image" Target="media/image33.jpg"/><Relationship Id="rId46" Type="http://schemas.openxmlformats.org/officeDocument/2006/relationships/header" Target="header15.xml"/><Relationship Id="rId47" Type="http://schemas.openxmlformats.org/officeDocument/2006/relationships/footer" Target="footer10.xml"/><Relationship Id="rId48" Type="http://schemas.openxmlformats.org/officeDocument/2006/relationships/image" Target="media/image35.jpg"/><Relationship Id="rId49" Type="http://schemas.openxmlformats.org/officeDocument/2006/relationships/header" Target="header16.xml"/><Relationship Id="rId50" Type="http://schemas.openxmlformats.org/officeDocument/2006/relationships/image" Target="media/image37.jpg"/><Relationship Id="rId51" Type="http://schemas.openxmlformats.org/officeDocument/2006/relationships/header" Target="header17.xml"/><Relationship Id="rId52" Type="http://schemas.openxmlformats.org/officeDocument/2006/relationships/image" Target="media/image39.jpg"/><Relationship Id="rId53" Type="http://schemas.openxmlformats.org/officeDocument/2006/relationships/header" Target="header18.xml"/><Relationship Id="rId54" Type="http://schemas.openxmlformats.org/officeDocument/2006/relationships/image" Target="media/image41.jpg"/><Relationship Id="rId55" Type="http://schemas.openxmlformats.org/officeDocument/2006/relationships/image" Target="media/image42.jpg"/><Relationship Id="rId56" Type="http://schemas.openxmlformats.org/officeDocument/2006/relationships/header" Target="header19.xml"/><Relationship Id="rId57" Type="http://schemas.openxmlformats.org/officeDocument/2006/relationships/image" Target="media/image44.jpg"/><Relationship Id="rId58" Type="http://schemas.openxmlformats.org/officeDocument/2006/relationships/image" Target="media/image45.jpg"/><Relationship Id="rId59" Type="http://schemas.openxmlformats.org/officeDocument/2006/relationships/image" Target="media/image46.jpg"/><Relationship Id="rId60" Type="http://schemas.openxmlformats.org/officeDocument/2006/relationships/image" Target="media/image47.jpg"/><Relationship Id="rId61" Type="http://schemas.openxmlformats.org/officeDocument/2006/relationships/header" Target="header20.xml"/><Relationship Id="rId62" Type="http://schemas.openxmlformats.org/officeDocument/2006/relationships/footer" Target="footer11.xml"/><Relationship Id="rId63" Type="http://schemas.openxmlformats.org/officeDocument/2006/relationships/image" Target="media/image49.jpg"/><Relationship Id="rId64" Type="http://schemas.openxmlformats.org/officeDocument/2006/relationships/image" Target="media/image50.jpg"/><Relationship Id="rId65" Type="http://schemas.openxmlformats.org/officeDocument/2006/relationships/image" Target="media/image51.jpg"/><Relationship Id="rId66" Type="http://schemas.openxmlformats.org/officeDocument/2006/relationships/image" Target="media/image52.jpg"/><Relationship Id="rId67" Type="http://schemas.openxmlformats.org/officeDocument/2006/relationships/image" Target="media/image53.jpg"/><Relationship Id="rId68" Type="http://schemas.openxmlformats.org/officeDocument/2006/relationships/image" Target="media/image54.jpg"/><Relationship Id="rId69" Type="http://schemas.openxmlformats.org/officeDocument/2006/relationships/image" Target="media/image55.jpg"/><Relationship Id="rId70" Type="http://schemas.openxmlformats.org/officeDocument/2006/relationships/image" Target="media/image56.jpg"/><Relationship Id="rId71" Type="http://schemas.openxmlformats.org/officeDocument/2006/relationships/header" Target="header21.xml"/><Relationship Id="rId72" Type="http://schemas.openxmlformats.org/officeDocument/2006/relationships/footer" Target="footer12.xml"/><Relationship Id="rId73" Type="http://schemas.openxmlformats.org/officeDocument/2006/relationships/footer" Target="footer13.xml"/><Relationship Id="rId74" Type="http://schemas.openxmlformats.org/officeDocument/2006/relationships/image" Target="media/image58.jpg"/><Relationship Id="rId75" Type="http://schemas.openxmlformats.org/officeDocument/2006/relationships/header" Target="header22.xml"/><Relationship Id="rId76" Type="http://schemas.openxmlformats.org/officeDocument/2006/relationships/image" Target="media/image60.jpg"/><Relationship Id="rId77" Type="http://schemas.openxmlformats.org/officeDocument/2006/relationships/image" Target="media/image61.jpg"/><Relationship Id="rId78" Type="http://schemas.openxmlformats.org/officeDocument/2006/relationships/image" Target="media/image62.jpg"/><Relationship Id="rId79" Type="http://schemas.openxmlformats.org/officeDocument/2006/relationships/header" Target="header23.xml"/><Relationship Id="rId80" Type="http://schemas.openxmlformats.org/officeDocument/2006/relationships/image" Target="media/image64.jpg"/><Relationship Id="rId81" Type="http://schemas.openxmlformats.org/officeDocument/2006/relationships/header" Target="header24.xml"/><Relationship Id="rId82" Type="http://schemas.openxmlformats.org/officeDocument/2006/relationships/image" Target="media/image66.jpg"/><Relationship Id="rId83" Type="http://schemas.openxmlformats.org/officeDocument/2006/relationships/header" Target="header25.xml"/><Relationship Id="rId84" Type="http://schemas.openxmlformats.org/officeDocument/2006/relationships/image" Target="media/image68.jpg"/><Relationship Id="rId85" Type="http://schemas.openxmlformats.org/officeDocument/2006/relationships/image" Target="media/image69.jpg"/><Relationship Id="rId86" Type="http://schemas.openxmlformats.org/officeDocument/2006/relationships/header" Target="header26.xml"/><Relationship Id="rId87" Type="http://schemas.openxmlformats.org/officeDocument/2006/relationships/image" Target="media/image71.jpg"/><Relationship Id="rId88" Type="http://schemas.openxmlformats.org/officeDocument/2006/relationships/image" Target="media/image72.jpg"/><Relationship Id="rId89" Type="http://schemas.openxmlformats.org/officeDocument/2006/relationships/image" Target="media/image73.jpg"/><Relationship Id="rId90" Type="http://schemas.openxmlformats.org/officeDocument/2006/relationships/image" Target="media/image74.jpg"/><Relationship Id="rId91" Type="http://schemas.openxmlformats.org/officeDocument/2006/relationships/header" Target="header27.xml"/><Relationship Id="rId92" Type="http://schemas.openxmlformats.org/officeDocument/2006/relationships/image" Target="media/image76.jpg"/><Relationship Id="rId93" Type="http://schemas.openxmlformats.org/officeDocument/2006/relationships/image" Target="media/image77.jpg"/><Relationship Id="rId94" Type="http://schemas.openxmlformats.org/officeDocument/2006/relationships/image" Target="media/image78.jpg"/><Relationship Id="rId95" Type="http://schemas.openxmlformats.org/officeDocument/2006/relationships/header" Target="header28.xml"/><Relationship Id="rId96" Type="http://schemas.openxmlformats.org/officeDocument/2006/relationships/footer" Target="footer14.xml"/><Relationship Id="rId97" Type="http://schemas.openxmlformats.org/officeDocument/2006/relationships/header" Target="header29.xml"/><Relationship Id="rId98" Type="http://schemas.openxmlformats.org/officeDocument/2006/relationships/footer" Target="footer15.xml"/><Relationship Id="rId99" Type="http://schemas.openxmlformats.org/officeDocument/2006/relationships/image" Target="media/image81.jpg"/><Relationship Id="rId100" Type="http://schemas.openxmlformats.org/officeDocument/2006/relationships/image" Target="media/image82.jpg"/><Relationship Id="rId101" Type="http://schemas.openxmlformats.org/officeDocument/2006/relationships/header" Target="header30.xml"/><Relationship Id="rId102" Type="http://schemas.openxmlformats.org/officeDocument/2006/relationships/image" Target="media/image84.jpg"/><Relationship Id="rId103" Type="http://schemas.openxmlformats.org/officeDocument/2006/relationships/image" Target="media/image85.jpg"/><Relationship Id="rId104" Type="http://schemas.openxmlformats.org/officeDocument/2006/relationships/header" Target="header31.xml"/><Relationship Id="rId105" Type="http://schemas.openxmlformats.org/officeDocument/2006/relationships/image" Target="media/image87.jpg"/><Relationship Id="rId106" Type="http://schemas.openxmlformats.org/officeDocument/2006/relationships/image" Target="media/image88.jpg"/><Relationship Id="rId107" Type="http://schemas.openxmlformats.org/officeDocument/2006/relationships/image" Target="media/image89.jpg"/><Relationship Id="rId108" Type="http://schemas.openxmlformats.org/officeDocument/2006/relationships/header" Target="header32.xml"/><Relationship Id="rId109" Type="http://schemas.openxmlformats.org/officeDocument/2006/relationships/image" Target="media/image91.jpg"/><Relationship Id="rId110" Type="http://schemas.openxmlformats.org/officeDocument/2006/relationships/image" Target="media/image92.jpg"/><Relationship Id="rId111" Type="http://schemas.openxmlformats.org/officeDocument/2006/relationships/header" Target="header33.xml"/><Relationship Id="rId112" Type="http://schemas.openxmlformats.org/officeDocument/2006/relationships/image" Target="media/image94.jpg"/><Relationship Id="rId113" Type="http://schemas.openxmlformats.org/officeDocument/2006/relationships/header" Target="header34.xml"/><Relationship Id="rId114" Type="http://schemas.openxmlformats.org/officeDocument/2006/relationships/footer" Target="footer16.xml"/><Relationship Id="rId115" Type="http://schemas.openxmlformats.org/officeDocument/2006/relationships/image" Target="media/image96.jpg"/><Relationship Id="rId116" Type="http://schemas.openxmlformats.org/officeDocument/2006/relationships/image" Target="media/image97.jpg"/><Relationship Id="rId117" Type="http://schemas.openxmlformats.org/officeDocument/2006/relationships/header" Target="header35.xml"/><Relationship Id="rId118" Type="http://schemas.openxmlformats.org/officeDocument/2006/relationships/image" Target="media/image99.jpg"/><Relationship Id="rId119" Type="http://schemas.openxmlformats.org/officeDocument/2006/relationships/image" Target="media/image100.jpg"/><Relationship Id="rId120" Type="http://schemas.openxmlformats.org/officeDocument/2006/relationships/header" Target="header36.xml"/><Relationship Id="rId121" Type="http://schemas.openxmlformats.org/officeDocument/2006/relationships/image" Target="media/image102.jpg"/><Relationship Id="rId122" Type="http://schemas.openxmlformats.org/officeDocument/2006/relationships/image" Target="media/image103.jpg"/><Relationship Id="rId123" Type="http://schemas.openxmlformats.org/officeDocument/2006/relationships/header" Target="header37.xml"/><Relationship Id="rId124" Type="http://schemas.openxmlformats.org/officeDocument/2006/relationships/image" Target="media/image105.jpg"/><Relationship Id="rId125" Type="http://schemas.openxmlformats.org/officeDocument/2006/relationships/image" Target="media/image106.jpg"/><Relationship Id="rId126" Type="http://schemas.openxmlformats.org/officeDocument/2006/relationships/header" Target="header38.xml"/><Relationship Id="rId127" Type="http://schemas.openxmlformats.org/officeDocument/2006/relationships/image" Target="media/image108.jpg"/><Relationship Id="rId128" Type="http://schemas.openxmlformats.org/officeDocument/2006/relationships/image" Target="media/image109.jpg"/><Relationship Id="rId129" Type="http://schemas.openxmlformats.org/officeDocument/2006/relationships/header" Target="header39.xml"/><Relationship Id="rId130" Type="http://schemas.openxmlformats.org/officeDocument/2006/relationships/image" Target="media/image111.jpg"/><Relationship Id="rId131" Type="http://schemas.openxmlformats.org/officeDocument/2006/relationships/image" Target="media/image112.jpg"/><Relationship Id="rId132" Type="http://schemas.openxmlformats.org/officeDocument/2006/relationships/header" Target="header40.xml"/><Relationship Id="rId133" Type="http://schemas.openxmlformats.org/officeDocument/2006/relationships/image" Target="media/image114.jpg"/><Relationship Id="rId134" Type="http://schemas.openxmlformats.org/officeDocument/2006/relationships/header" Target="header41.xml"/><Relationship Id="rId135" Type="http://schemas.openxmlformats.org/officeDocument/2006/relationships/image" Target="media/image116.jpg"/><Relationship Id="rId136" Type="http://schemas.openxmlformats.org/officeDocument/2006/relationships/image" Target="media/image117.jpg"/><Relationship Id="rId137" Type="http://schemas.openxmlformats.org/officeDocument/2006/relationships/image" Target="media/image118.jpg"/><Relationship Id="rId138" Type="http://schemas.openxmlformats.org/officeDocument/2006/relationships/header" Target="header42.xml"/><Relationship Id="rId139" Type="http://schemas.openxmlformats.org/officeDocument/2006/relationships/footer" Target="footer17.xml"/><Relationship Id="rId140" Type="http://schemas.openxmlformats.org/officeDocument/2006/relationships/image" Target="media/image120.jpg"/><Relationship Id="rId141" Type="http://schemas.openxmlformats.org/officeDocument/2006/relationships/header" Target="header43.xml"/><Relationship Id="rId142" Type="http://schemas.openxmlformats.org/officeDocument/2006/relationships/header" Target="header44.xml"/><Relationship Id="rId143" Type="http://schemas.openxmlformats.org/officeDocument/2006/relationships/footer" Target="footer18.xml"/><Relationship Id="rId144" Type="http://schemas.openxmlformats.org/officeDocument/2006/relationships/footer" Target="footer19.xml"/><Relationship Id="rId145" Type="http://schemas.openxmlformats.org/officeDocument/2006/relationships/image" Target="media/image123.jpg"/><Relationship Id="rId146" Type="http://schemas.openxmlformats.org/officeDocument/2006/relationships/image" Target="media/image124.jpg"/><Relationship Id="rId147" Type="http://schemas.openxmlformats.org/officeDocument/2006/relationships/image" Target="media/image125.jpg"/><Relationship Id="rId148" Type="http://schemas.openxmlformats.org/officeDocument/2006/relationships/image" Target="media/image126.jpg"/><Relationship Id="rId149" Type="http://schemas.openxmlformats.org/officeDocument/2006/relationships/image" Target="media/image127.jpg"/><Relationship Id="rId150" Type="http://schemas.openxmlformats.org/officeDocument/2006/relationships/header" Target="header45.xml"/><Relationship Id="rId151" Type="http://schemas.openxmlformats.org/officeDocument/2006/relationships/image" Target="media/image129.jpg"/><Relationship Id="rId152" Type="http://schemas.openxmlformats.org/officeDocument/2006/relationships/image" Target="media/image130.jpg"/><Relationship Id="rId153" Type="http://schemas.openxmlformats.org/officeDocument/2006/relationships/header" Target="header46.xml"/><Relationship Id="rId154" Type="http://schemas.openxmlformats.org/officeDocument/2006/relationships/footer" Target="footer20.xml"/><Relationship Id="rId155" Type="http://schemas.openxmlformats.org/officeDocument/2006/relationships/image" Target="media/image132.jpg"/><Relationship Id="rId156" Type="http://schemas.openxmlformats.org/officeDocument/2006/relationships/footer" Target="footer21.xml"/><Relationship Id="rId157" Type="http://schemas.openxmlformats.org/officeDocument/2006/relationships/header" Target="header47.xml"/><Relationship Id="rId158" Type="http://schemas.openxmlformats.org/officeDocument/2006/relationships/footer" Target="footer22.xml"/><Relationship Id="rId159" Type="http://schemas.openxmlformats.org/officeDocument/2006/relationships/header" Target="header48.xml"/><Relationship Id="rId160" Type="http://schemas.openxmlformats.org/officeDocument/2006/relationships/footer" Target="footer23.xml"/><Relationship Id="rId161" Type="http://schemas.openxmlformats.org/officeDocument/2006/relationships/header" Target="header49.xml"/><Relationship Id="rId162" Type="http://schemas.openxmlformats.org/officeDocument/2006/relationships/footer" Target="footer24.xml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/image2.png"/></Relationships>

</file>

<file path=word/_rels/header10.xml.rels><?xml version="1.0" encoding="UTF-8" standalone="yes"?>
<Relationships xmlns="http://schemas.openxmlformats.org/package/2006/relationships"><Relationship Id="rId1" Type="http://schemas.openxmlformats.org/officeDocument/2006/relationships/image" Target="media/image23.png"/></Relationships>

</file>

<file path=word/_rels/header11.xml.rels><?xml version="1.0" encoding="UTF-8" standalone="yes"?>
<Relationships xmlns="http://schemas.openxmlformats.org/package/2006/relationships"><Relationship Id="rId1" Type="http://schemas.openxmlformats.org/officeDocument/2006/relationships/image" Target="media/image26.png"/></Relationships>

</file>

<file path=word/_rels/header12.xml.rels><?xml version="1.0" encoding="UTF-8" standalone="yes"?>
<Relationships xmlns="http://schemas.openxmlformats.org/package/2006/relationships"><Relationship Id="rId1" Type="http://schemas.openxmlformats.org/officeDocument/2006/relationships/image" Target="media/image28.png"/></Relationships>

</file>

<file path=word/_rels/header13.xml.rels><?xml version="1.0" encoding="UTF-8" standalone="yes"?>
<Relationships xmlns="http://schemas.openxmlformats.org/package/2006/relationships"><Relationship Id="rId1" Type="http://schemas.openxmlformats.org/officeDocument/2006/relationships/image" Target="media/image30.png"/></Relationships>

</file>

<file path=word/_rels/header14.xml.rels><?xml version="1.0" encoding="UTF-8" standalone="yes"?>
<Relationships xmlns="http://schemas.openxmlformats.org/package/2006/relationships"><Relationship Id="rId1" Type="http://schemas.openxmlformats.org/officeDocument/2006/relationships/image" Target="media/image32.png"/></Relationships>

</file>

<file path=word/_rels/header15.xml.rels><?xml version="1.0" encoding="UTF-8" standalone="yes"?>
<Relationships xmlns="http://schemas.openxmlformats.org/package/2006/relationships"><Relationship Id="rId1" Type="http://schemas.openxmlformats.org/officeDocument/2006/relationships/image" Target="media/image34.png"/></Relationships>

</file>

<file path=word/_rels/header16.xml.rels><?xml version="1.0" encoding="UTF-8" standalone="yes"?>
<Relationships xmlns="http://schemas.openxmlformats.org/package/2006/relationships"><Relationship Id="rId1" Type="http://schemas.openxmlformats.org/officeDocument/2006/relationships/image" Target="media/image36.png"/></Relationships>

</file>

<file path=word/_rels/header17.xml.rels><?xml version="1.0" encoding="UTF-8" standalone="yes"?>
<Relationships xmlns="http://schemas.openxmlformats.org/package/2006/relationships"><Relationship Id="rId1" Type="http://schemas.openxmlformats.org/officeDocument/2006/relationships/image" Target="media/image38.png"/></Relationships>

</file>

<file path=word/_rels/header18.xml.rels><?xml version="1.0" encoding="UTF-8" standalone="yes"?>
<Relationships xmlns="http://schemas.openxmlformats.org/package/2006/relationships"><Relationship Id="rId1" Type="http://schemas.openxmlformats.org/officeDocument/2006/relationships/image" Target="media/image40.png"/></Relationships>

</file>

<file path=word/_rels/header19.xml.rels><?xml version="1.0" encoding="UTF-8" standalone="yes"?>
<Relationships xmlns="http://schemas.openxmlformats.org/package/2006/relationships"><Relationship Id="rId1" Type="http://schemas.openxmlformats.org/officeDocument/2006/relationships/image" Target="media/image43.png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/image4.png"/></Relationships>

</file>

<file path=word/_rels/header20.xml.rels><?xml version="1.0" encoding="UTF-8" standalone="yes"?>
<Relationships xmlns="http://schemas.openxmlformats.org/package/2006/relationships"><Relationship Id="rId1" Type="http://schemas.openxmlformats.org/officeDocument/2006/relationships/image" Target="media/image48.png"/></Relationships>

</file>

<file path=word/_rels/header21.xml.rels><?xml version="1.0" encoding="UTF-8" standalone="yes"?>
<Relationships xmlns="http://schemas.openxmlformats.org/package/2006/relationships"><Relationship Id="rId1" Type="http://schemas.openxmlformats.org/officeDocument/2006/relationships/image" Target="media/image57.png"/></Relationships>

</file>

<file path=word/_rels/header22.xml.rels><?xml version="1.0" encoding="UTF-8" standalone="yes"?>
<Relationships xmlns="http://schemas.openxmlformats.org/package/2006/relationships"><Relationship Id="rId1" Type="http://schemas.openxmlformats.org/officeDocument/2006/relationships/image" Target="media/image59.png"/></Relationships>

</file>

<file path=word/_rels/header23.xml.rels><?xml version="1.0" encoding="UTF-8" standalone="yes"?>
<Relationships xmlns="http://schemas.openxmlformats.org/package/2006/relationships"><Relationship Id="rId1" Type="http://schemas.openxmlformats.org/officeDocument/2006/relationships/image" Target="media/image63.png"/></Relationships>

</file>

<file path=word/_rels/header24.xml.rels><?xml version="1.0" encoding="UTF-8" standalone="yes"?>
<Relationships xmlns="http://schemas.openxmlformats.org/package/2006/relationships"><Relationship Id="rId1" Type="http://schemas.openxmlformats.org/officeDocument/2006/relationships/image" Target="media/image65.png"/></Relationships>

</file>

<file path=word/_rels/header25.xml.rels><?xml version="1.0" encoding="UTF-8" standalone="yes"?>
<Relationships xmlns="http://schemas.openxmlformats.org/package/2006/relationships"><Relationship Id="rId1" Type="http://schemas.openxmlformats.org/officeDocument/2006/relationships/image" Target="media/image67.png"/></Relationships>

</file>

<file path=word/_rels/header26.xml.rels><?xml version="1.0" encoding="UTF-8" standalone="yes"?>
<Relationships xmlns="http://schemas.openxmlformats.org/package/2006/relationships"><Relationship Id="rId1" Type="http://schemas.openxmlformats.org/officeDocument/2006/relationships/image" Target="media/image70.png"/></Relationships>

</file>

<file path=word/_rels/header27.xml.rels><?xml version="1.0" encoding="UTF-8" standalone="yes"?>
<Relationships xmlns="http://schemas.openxmlformats.org/package/2006/relationships"><Relationship Id="rId1" Type="http://schemas.openxmlformats.org/officeDocument/2006/relationships/image" Target="media/image75.png"/></Relationships>

</file>

<file path=word/_rels/header28.xml.rels><?xml version="1.0" encoding="UTF-8" standalone="yes"?>
<Relationships xmlns="http://schemas.openxmlformats.org/package/2006/relationships"><Relationship Id="rId1" Type="http://schemas.openxmlformats.org/officeDocument/2006/relationships/image" Target="media/image79.png"/></Relationships>

</file>

<file path=word/_rels/header29.xml.rels><?xml version="1.0" encoding="UTF-8" standalone="yes"?>
<Relationships xmlns="http://schemas.openxmlformats.org/package/2006/relationships"><Relationship Id="rId1" Type="http://schemas.openxmlformats.org/officeDocument/2006/relationships/image" Target="media/image80.png"/></Relationships>

</file>

<file path=word/_rels/header3.xml.rels><?xml version="1.0" encoding="UTF-8" standalone="yes"?>
<Relationships xmlns="http://schemas.openxmlformats.org/package/2006/relationships"><Relationship Id="rId1" Type="http://schemas.openxmlformats.org/officeDocument/2006/relationships/image" Target="media/image7.png"/></Relationships>

</file>

<file path=word/_rels/header30.xml.rels><?xml version="1.0" encoding="UTF-8" standalone="yes"?>
<Relationships xmlns="http://schemas.openxmlformats.org/package/2006/relationships"><Relationship Id="rId1" Type="http://schemas.openxmlformats.org/officeDocument/2006/relationships/image" Target="media/image83.png"/></Relationships>

</file>

<file path=word/_rels/header31.xml.rels><?xml version="1.0" encoding="UTF-8" standalone="yes"?>
<Relationships xmlns="http://schemas.openxmlformats.org/package/2006/relationships"><Relationship Id="rId1" Type="http://schemas.openxmlformats.org/officeDocument/2006/relationships/image" Target="media/image86.png"/></Relationships>

</file>

<file path=word/_rels/header32.xml.rels><?xml version="1.0" encoding="UTF-8" standalone="yes"?>
<Relationships xmlns="http://schemas.openxmlformats.org/package/2006/relationships"><Relationship Id="rId1" Type="http://schemas.openxmlformats.org/officeDocument/2006/relationships/image" Target="media/image90.png"/></Relationships>

</file>

<file path=word/_rels/header33.xml.rels><?xml version="1.0" encoding="UTF-8" standalone="yes"?>
<Relationships xmlns="http://schemas.openxmlformats.org/package/2006/relationships"><Relationship Id="rId1" Type="http://schemas.openxmlformats.org/officeDocument/2006/relationships/image" Target="media/image93.png"/></Relationships>

</file>

<file path=word/_rels/header34.xml.rels><?xml version="1.0" encoding="UTF-8" standalone="yes"?>
<Relationships xmlns="http://schemas.openxmlformats.org/package/2006/relationships"><Relationship Id="rId1" Type="http://schemas.openxmlformats.org/officeDocument/2006/relationships/image" Target="media/image95.png"/></Relationships>

</file>

<file path=word/_rels/header35.xml.rels><?xml version="1.0" encoding="UTF-8" standalone="yes"?>
<Relationships xmlns="http://schemas.openxmlformats.org/package/2006/relationships"><Relationship Id="rId1" Type="http://schemas.openxmlformats.org/officeDocument/2006/relationships/image" Target="media/image98.png"/></Relationships>

</file>

<file path=word/_rels/header36.xml.rels><?xml version="1.0" encoding="UTF-8" standalone="yes"?>
<Relationships xmlns="http://schemas.openxmlformats.org/package/2006/relationships"><Relationship Id="rId1" Type="http://schemas.openxmlformats.org/officeDocument/2006/relationships/image" Target="media/image101.png"/></Relationships>

</file>

<file path=word/_rels/header37.xml.rels><?xml version="1.0" encoding="UTF-8" standalone="yes"?>
<Relationships xmlns="http://schemas.openxmlformats.org/package/2006/relationships"><Relationship Id="rId1" Type="http://schemas.openxmlformats.org/officeDocument/2006/relationships/image" Target="media/image104.png"/></Relationships>

</file>

<file path=word/_rels/header38.xml.rels><?xml version="1.0" encoding="UTF-8" standalone="yes"?>
<Relationships xmlns="http://schemas.openxmlformats.org/package/2006/relationships"><Relationship Id="rId1" Type="http://schemas.openxmlformats.org/officeDocument/2006/relationships/image" Target="media/image107.png"/></Relationships>

</file>

<file path=word/_rels/header39.xml.rels><?xml version="1.0" encoding="UTF-8" standalone="yes"?>
<Relationships xmlns="http://schemas.openxmlformats.org/package/2006/relationships"><Relationship Id="rId1" Type="http://schemas.openxmlformats.org/officeDocument/2006/relationships/image" Target="media/image110.png"/></Relationships>

</file>

<file path=word/_rels/header4.xml.rels><?xml version="1.0" encoding="UTF-8" standalone="yes"?>
<Relationships xmlns="http://schemas.openxmlformats.org/package/2006/relationships"><Relationship Id="rId1" Type="http://schemas.openxmlformats.org/officeDocument/2006/relationships/image" Target="media/image9.png"/></Relationships>

</file>

<file path=word/_rels/header40.xml.rels><?xml version="1.0" encoding="UTF-8" standalone="yes"?>
<Relationships xmlns="http://schemas.openxmlformats.org/package/2006/relationships"><Relationship Id="rId1" Type="http://schemas.openxmlformats.org/officeDocument/2006/relationships/image" Target="media/image113.png"/></Relationships>

</file>

<file path=word/_rels/header41.xml.rels><?xml version="1.0" encoding="UTF-8" standalone="yes"?>
<Relationships xmlns="http://schemas.openxmlformats.org/package/2006/relationships"><Relationship Id="rId1" Type="http://schemas.openxmlformats.org/officeDocument/2006/relationships/image" Target="media/image115.png"/></Relationships>

</file>

<file path=word/_rels/header42.xml.rels><?xml version="1.0" encoding="UTF-8" standalone="yes"?>
<Relationships xmlns="http://schemas.openxmlformats.org/package/2006/relationships"><Relationship Id="rId1" Type="http://schemas.openxmlformats.org/officeDocument/2006/relationships/image" Target="media/image119.png"/></Relationships>

</file>

<file path=word/_rels/header43.xml.rels><?xml version="1.0" encoding="UTF-8" standalone="yes"?>
<Relationships xmlns="http://schemas.openxmlformats.org/package/2006/relationships"><Relationship Id="rId1" Type="http://schemas.openxmlformats.org/officeDocument/2006/relationships/image" Target="media/image121.png"/></Relationships>

</file>

<file path=word/_rels/header44.xml.rels><?xml version="1.0" encoding="UTF-8" standalone="yes"?>
<Relationships xmlns="http://schemas.openxmlformats.org/package/2006/relationships"><Relationship Id="rId1" Type="http://schemas.openxmlformats.org/officeDocument/2006/relationships/image" Target="media/image122.png"/></Relationships>

</file>

<file path=word/_rels/header45.xml.rels><?xml version="1.0" encoding="UTF-8" standalone="yes"?>
<Relationships xmlns="http://schemas.openxmlformats.org/package/2006/relationships"><Relationship Id="rId1" Type="http://schemas.openxmlformats.org/officeDocument/2006/relationships/image" Target="media/image128.png"/></Relationships>

</file>

<file path=word/_rels/header46.xml.rels><?xml version="1.0" encoding="UTF-8" standalone="yes"?>
<Relationships xmlns="http://schemas.openxmlformats.org/package/2006/relationships"><Relationship Id="rId1" Type="http://schemas.openxmlformats.org/officeDocument/2006/relationships/image" Target="media/image131.png"/></Relationships>

</file>

<file path=word/_rels/header47.xml.rels><?xml version="1.0" encoding="UTF-8" standalone="yes"?>
<Relationships xmlns="http://schemas.openxmlformats.org/package/2006/relationships"><Relationship Id="rId1" Type="http://schemas.openxmlformats.org/officeDocument/2006/relationships/image" Target="media/image133.png"/></Relationships>

</file>

<file path=word/_rels/header48.xml.rels><?xml version="1.0" encoding="UTF-8" standalone="yes"?>
<Relationships xmlns="http://schemas.openxmlformats.org/package/2006/relationships"><Relationship Id="rId1" Type="http://schemas.openxmlformats.org/officeDocument/2006/relationships/image" Target="media/image134.png"/></Relationships>

</file>

<file path=word/_rels/header49.xml.rels><?xml version="1.0" encoding="UTF-8" standalone="yes"?>
<Relationships xmlns="http://schemas.openxmlformats.org/package/2006/relationships"><Relationship Id="rId1" Type="http://schemas.openxmlformats.org/officeDocument/2006/relationships/image" Target="media/image135.png"/></Relationships>

</file>

<file path=word/_rels/header5.xml.rels><?xml version="1.0" encoding="UTF-8" standalone="yes"?>
<Relationships xmlns="http://schemas.openxmlformats.org/package/2006/relationships"><Relationship Id="rId1" Type="http://schemas.openxmlformats.org/officeDocument/2006/relationships/image" Target="media/image11.png"/></Relationships>

</file>

<file path=word/_rels/header6.xml.rels><?xml version="1.0" encoding="UTF-8" standalone="yes"?>
<Relationships xmlns="http://schemas.openxmlformats.org/package/2006/relationships"><Relationship Id="rId1" Type="http://schemas.openxmlformats.org/officeDocument/2006/relationships/image" Target="media/image13.png"/></Relationships>

</file>

<file path=word/_rels/header7.xml.rels><?xml version="1.0" encoding="UTF-8" standalone="yes"?>
<Relationships xmlns="http://schemas.openxmlformats.org/package/2006/relationships"><Relationship Id="rId1" Type="http://schemas.openxmlformats.org/officeDocument/2006/relationships/image" Target="media/image15.png"/></Relationships>

</file>

<file path=word/_rels/header8.xml.rels><?xml version="1.0" encoding="UTF-8" standalone="yes"?>
<Relationships xmlns="http://schemas.openxmlformats.org/package/2006/relationships"><Relationship Id="rId1" Type="http://schemas.openxmlformats.org/officeDocument/2006/relationships/image" Target="media/image19.png"/></Relationships>

</file>

<file path=word/_rels/header9.xml.rels><?xml version="1.0" encoding="UTF-8" standalone="yes"?>
<Relationships xmlns="http://schemas.openxmlformats.org/package/2006/relationships"><Relationship Id="rId1" Type="http://schemas.openxmlformats.org/officeDocument/2006/relationships/image" Target="media/image21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